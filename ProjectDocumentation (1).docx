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B3A" w:rsidRPr="00741B3A" w:rsidRDefault="00741B3A" w:rsidP="00741B3A">
      <w:pPr>
        <w:keepNext/>
        <w:suppressAutoHyphens/>
        <w:spacing w:after="0" w:line="240" w:lineRule="auto"/>
        <w:ind w:left="432"/>
        <w:jc w:val="center"/>
        <w:outlineLvl w:val="0"/>
        <w:rPr>
          <w:rFonts w:ascii="Times New Roman" w:eastAsia="Times New Roman" w:hAnsi="Times New Roman" w:cs="Times New Roman"/>
          <w:b/>
          <w:bCs/>
          <w:i/>
          <w:iCs/>
          <w:sz w:val="24"/>
          <w:szCs w:val="24"/>
          <w:u w:val="single"/>
          <w:lang w:eastAsia="ar-SA"/>
        </w:rPr>
      </w:pPr>
      <w:r w:rsidRPr="00741B3A">
        <w:rPr>
          <w:rFonts w:ascii="Times New Roman" w:eastAsia="Times New Roman" w:hAnsi="Times New Roman" w:cs="Times New Roman"/>
          <w:b/>
          <w:bCs/>
          <w:sz w:val="38"/>
          <w:szCs w:val="24"/>
          <w:lang w:eastAsia="ar-SA"/>
        </w:rPr>
        <w:t>A PROJECT ON</w:t>
      </w:r>
    </w:p>
    <w:p w:rsidR="00741B3A" w:rsidRPr="00741B3A" w:rsidRDefault="00741B3A" w:rsidP="00741B3A">
      <w:pPr>
        <w:spacing w:after="200" w:line="276" w:lineRule="auto"/>
        <w:jc w:val="center"/>
        <w:rPr>
          <w:rFonts w:ascii="Calibri" w:eastAsia="Calibri" w:hAnsi="Calibri" w:cs="Calibri"/>
          <w:b/>
          <w:bCs/>
          <w:sz w:val="32"/>
        </w:rPr>
      </w:pPr>
      <w:r>
        <w:rPr>
          <w:rFonts w:ascii="Calibri" w:eastAsia="Calibri" w:hAnsi="Calibri" w:cs="Calibri"/>
          <w:b/>
          <w:bCs/>
          <w:sz w:val="32"/>
        </w:rPr>
        <w:t>Online Electronic Shopping</w:t>
      </w:r>
    </w:p>
    <w:p w:rsidR="00741B3A" w:rsidRPr="00741B3A" w:rsidRDefault="00741B3A" w:rsidP="00741B3A">
      <w:pPr>
        <w:spacing w:after="200" w:line="276" w:lineRule="auto"/>
        <w:jc w:val="center"/>
        <w:rPr>
          <w:rFonts w:ascii="Calibri" w:eastAsia="Calibri" w:hAnsi="Calibri" w:cs="Calibri"/>
        </w:rPr>
      </w:pPr>
      <w:r w:rsidRPr="00741B3A">
        <w:rPr>
          <w:rFonts w:ascii="Calibri" w:eastAsia="Calibri" w:hAnsi="Calibri" w:cs="Calibri"/>
        </w:rPr>
        <w:t>SUBMITTED IN</w:t>
      </w:r>
    </w:p>
    <w:p w:rsidR="00741B3A" w:rsidRPr="00741B3A" w:rsidRDefault="00741B3A" w:rsidP="00741B3A">
      <w:pPr>
        <w:spacing w:after="200" w:line="276" w:lineRule="auto"/>
        <w:jc w:val="center"/>
        <w:rPr>
          <w:rFonts w:ascii="Calibri" w:eastAsia="Calibri" w:hAnsi="Calibri" w:cs="Calibri"/>
        </w:rPr>
      </w:pPr>
      <w:r w:rsidRPr="00741B3A">
        <w:rPr>
          <w:rFonts w:ascii="Calibri" w:eastAsia="Calibri" w:hAnsi="Calibri" w:cs="Calibri"/>
        </w:rPr>
        <w:t>PARTIAL FULFILLMENT OF THE REQUIREMENT</w:t>
      </w:r>
    </w:p>
    <w:p w:rsidR="00741B3A" w:rsidRPr="00741B3A" w:rsidRDefault="00741B3A" w:rsidP="00741B3A">
      <w:pPr>
        <w:spacing w:after="200" w:line="276" w:lineRule="auto"/>
        <w:jc w:val="center"/>
        <w:rPr>
          <w:rFonts w:ascii="Calibri" w:eastAsia="Calibri" w:hAnsi="Calibri" w:cs="Calibri"/>
        </w:rPr>
      </w:pPr>
      <w:r w:rsidRPr="00741B3A">
        <w:rPr>
          <w:rFonts w:ascii="Calibri" w:eastAsia="Calibri" w:hAnsi="Calibri" w:cs="Calibri"/>
        </w:rPr>
        <w:t>FOR THE COURSE OF DIPLOMA IN ADVANCED COMPUTING FROM CDAC</w:t>
      </w:r>
    </w:p>
    <w:p w:rsidR="00741B3A" w:rsidRPr="00741B3A" w:rsidRDefault="00741B3A" w:rsidP="00741B3A">
      <w:pPr>
        <w:spacing w:after="200" w:line="276" w:lineRule="auto"/>
        <w:jc w:val="center"/>
        <w:rPr>
          <w:rFonts w:ascii="Calibri" w:eastAsia="Calibri" w:hAnsi="Calibri" w:cs="Calibri"/>
          <w:b/>
          <w:bCs/>
          <w:sz w:val="30"/>
        </w:rPr>
      </w:pPr>
      <w:r w:rsidRPr="00741B3A">
        <w:rPr>
          <w:rFonts w:ascii="Calibri" w:eastAsia="Calibri" w:hAnsi="Calibri" w:cs="Calibri"/>
          <w:b/>
          <w:bCs/>
          <w:noProof/>
          <w:sz w:val="30"/>
        </w:rPr>
        <w:drawing>
          <wp:anchor distT="0" distB="0" distL="133985" distR="114935" simplePos="0" relativeHeight="251671552" behindDoc="0" locked="0" layoutInCell="1" allowOverlap="1" wp14:anchorId="7D17C177" wp14:editId="1365FA01">
            <wp:simplePos x="0" y="0"/>
            <wp:positionH relativeFrom="column">
              <wp:posOffset>1828800</wp:posOffset>
            </wp:positionH>
            <wp:positionV relativeFrom="paragraph">
              <wp:posOffset>151765</wp:posOffset>
            </wp:positionV>
            <wp:extent cx="1913890" cy="208407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1913890" cy="2084070"/>
                    </a:xfrm>
                    <a:prstGeom prst="rect">
                      <a:avLst/>
                    </a:prstGeom>
                  </pic:spPr>
                </pic:pic>
              </a:graphicData>
            </a:graphic>
          </wp:anchor>
        </w:drawing>
      </w:r>
    </w:p>
    <w:p w:rsidR="00741B3A" w:rsidRPr="00741B3A" w:rsidRDefault="00741B3A" w:rsidP="00741B3A">
      <w:pPr>
        <w:spacing w:after="200" w:line="276" w:lineRule="auto"/>
        <w:jc w:val="center"/>
        <w:rPr>
          <w:rFonts w:ascii="Calibri" w:eastAsia="Calibri" w:hAnsi="Calibri" w:cs="Calibri"/>
        </w:rPr>
      </w:pPr>
    </w:p>
    <w:p w:rsidR="00741B3A" w:rsidRPr="00741B3A" w:rsidRDefault="00741B3A" w:rsidP="00741B3A">
      <w:pPr>
        <w:spacing w:after="200" w:line="276" w:lineRule="auto"/>
        <w:jc w:val="center"/>
        <w:rPr>
          <w:rFonts w:ascii="Calibri" w:eastAsia="Calibri" w:hAnsi="Calibri" w:cs="Calibri"/>
        </w:rPr>
      </w:pPr>
    </w:p>
    <w:p w:rsidR="00741B3A" w:rsidRPr="00741B3A" w:rsidRDefault="00741B3A" w:rsidP="00741B3A">
      <w:pPr>
        <w:spacing w:after="200" w:line="276" w:lineRule="auto"/>
        <w:jc w:val="center"/>
        <w:rPr>
          <w:rFonts w:ascii="Calibri" w:eastAsia="Calibri" w:hAnsi="Calibri" w:cs="Calibri"/>
        </w:rPr>
      </w:pPr>
    </w:p>
    <w:p w:rsidR="00741B3A" w:rsidRPr="00741B3A" w:rsidRDefault="00741B3A" w:rsidP="00741B3A">
      <w:pPr>
        <w:spacing w:after="200" w:line="276" w:lineRule="auto"/>
        <w:jc w:val="center"/>
        <w:rPr>
          <w:rFonts w:ascii="Calibri" w:eastAsia="Calibri" w:hAnsi="Calibri" w:cs="Calibri"/>
        </w:rPr>
      </w:pPr>
    </w:p>
    <w:p w:rsidR="00741B3A" w:rsidRPr="00741B3A" w:rsidRDefault="00741B3A" w:rsidP="00741B3A">
      <w:pPr>
        <w:spacing w:after="200" w:line="276" w:lineRule="auto"/>
        <w:jc w:val="center"/>
        <w:rPr>
          <w:rFonts w:ascii="Calibri" w:eastAsia="Calibri" w:hAnsi="Calibri" w:cs="Calibri"/>
        </w:rPr>
      </w:pPr>
    </w:p>
    <w:p w:rsidR="00741B3A" w:rsidRPr="00741B3A" w:rsidRDefault="00741B3A" w:rsidP="00741B3A">
      <w:pPr>
        <w:keepNext/>
        <w:suppressAutoHyphens/>
        <w:spacing w:after="0" w:line="240" w:lineRule="auto"/>
        <w:ind w:left="720"/>
        <w:jc w:val="center"/>
        <w:outlineLvl w:val="3"/>
        <w:rPr>
          <w:rFonts w:ascii="Times New Roman" w:eastAsia="Times New Roman" w:hAnsi="Times New Roman" w:cs="Times New Roman"/>
          <w:b/>
          <w:bCs/>
          <w:sz w:val="28"/>
          <w:szCs w:val="24"/>
          <w:lang w:eastAsia="ar-SA"/>
        </w:rPr>
      </w:pPr>
    </w:p>
    <w:p w:rsidR="00741B3A" w:rsidRPr="00741B3A" w:rsidRDefault="00741B3A" w:rsidP="00741B3A">
      <w:pPr>
        <w:keepNext/>
        <w:tabs>
          <w:tab w:val="left" w:pos="864"/>
        </w:tabs>
        <w:suppressAutoHyphens/>
        <w:spacing w:after="0" w:line="240" w:lineRule="auto"/>
        <w:ind w:left="720"/>
        <w:jc w:val="center"/>
        <w:outlineLvl w:val="3"/>
        <w:rPr>
          <w:rFonts w:ascii="Times New Roman" w:eastAsia="Times New Roman" w:hAnsi="Times New Roman" w:cs="Times New Roman"/>
          <w:b/>
          <w:bCs/>
          <w:sz w:val="28"/>
          <w:szCs w:val="24"/>
          <w:lang w:eastAsia="ar-SA"/>
        </w:rPr>
      </w:pPr>
    </w:p>
    <w:p w:rsidR="00741B3A" w:rsidRPr="00741B3A" w:rsidRDefault="00741B3A" w:rsidP="00741B3A">
      <w:pPr>
        <w:keepNext/>
        <w:tabs>
          <w:tab w:val="left" w:pos="864"/>
        </w:tabs>
        <w:suppressAutoHyphens/>
        <w:spacing w:after="0" w:line="240" w:lineRule="auto"/>
        <w:ind w:left="720"/>
        <w:jc w:val="center"/>
        <w:outlineLvl w:val="3"/>
        <w:rPr>
          <w:rFonts w:ascii="Times New Roman" w:eastAsia="Times New Roman" w:hAnsi="Times New Roman" w:cs="Times New Roman"/>
          <w:b/>
          <w:bCs/>
          <w:sz w:val="28"/>
          <w:szCs w:val="24"/>
          <w:lang w:eastAsia="ar-SA"/>
        </w:rPr>
      </w:pPr>
      <w:r w:rsidRPr="00741B3A">
        <w:rPr>
          <w:rFonts w:ascii="Times New Roman" w:eastAsia="Times New Roman" w:hAnsi="Times New Roman" w:cs="Times New Roman"/>
          <w:b/>
          <w:bCs/>
          <w:sz w:val="28"/>
          <w:szCs w:val="24"/>
          <w:lang w:eastAsia="ar-SA"/>
        </w:rPr>
        <w:t>SUNBEAM INSTITUTE OF INFORMATION TECHNOLOGY</w:t>
      </w:r>
    </w:p>
    <w:p w:rsidR="00741B3A" w:rsidRPr="00741B3A" w:rsidRDefault="00741B3A" w:rsidP="00741B3A">
      <w:pPr>
        <w:spacing w:after="200" w:line="276" w:lineRule="auto"/>
        <w:jc w:val="center"/>
        <w:rPr>
          <w:rFonts w:ascii="Calibri" w:eastAsia="Calibri" w:hAnsi="Calibri" w:cs="Calibri"/>
        </w:rPr>
      </w:pPr>
      <w:r w:rsidRPr="00741B3A">
        <w:rPr>
          <w:rFonts w:ascii="Calibri" w:eastAsia="Calibri" w:hAnsi="Calibri" w:cs="Calibri"/>
        </w:rPr>
        <w:t>Hinjawadi</w:t>
      </w:r>
    </w:p>
    <w:p w:rsidR="00741B3A" w:rsidRPr="00741B3A" w:rsidRDefault="00741B3A" w:rsidP="00741B3A">
      <w:pPr>
        <w:spacing w:after="200" w:line="276" w:lineRule="auto"/>
        <w:jc w:val="center"/>
        <w:rPr>
          <w:rFonts w:ascii="Calibri" w:eastAsia="Calibri" w:hAnsi="Calibri" w:cs="Calibri"/>
        </w:rPr>
      </w:pPr>
      <w:r w:rsidRPr="00741B3A">
        <w:rPr>
          <w:rFonts w:ascii="Calibri" w:eastAsia="Calibri" w:hAnsi="Calibri" w:cs="Calibri"/>
          <w:b/>
          <w:bCs/>
          <w:sz w:val="20"/>
        </w:rPr>
        <w:t>SUBMITTED BY:</w:t>
      </w:r>
    </w:p>
    <w:p w:rsidR="001C7F12" w:rsidRDefault="001C7F12" w:rsidP="00741B3A">
      <w:pPr>
        <w:spacing w:after="200" w:line="276" w:lineRule="auto"/>
        <w:jc w:val="center"/>
        <w:rPr>
          <w:rFonts w:ascii="Calibri" w:eastAsia="Calibri" w:hAnsi="Calibri" w:cs="Calibri"/>
        </w:rPr>
      </w:pPr>
      <w:r>
        <w:rPr>
          <w:rFonts w:ascii="Calibri" w:eastAsia="Calibri" w:hAnsi="Calibri" w:cs="Calibri"/>
        </w:rPr>
        <w:t>Ayush Kumar Sakure</w:t>
      </w:r>
      <w:r w:rsidR="00741B3A">
        <w:rPr>
          <w:rFonts w:ascii="Calibri" w:eastAsia="Calibri" w:hAnsi="Calibri" w:cs="Calibri"/>
        </w:rPr>
        <w:t xml:space="preserve"> </w:t>
      </w:r>
    </w:p>
    <w:p w:rsidR="001C7F12" w:rsidRDefault="00741B3A" w:rsidP="00741B3A">
      <w:pPr>
        <w:spacing w:after="200" w:line="276" w:lineRule="auto"/>
        <w:jc w:val="center"/>
        <w:rPr>
          <w:rFonts w:ascii="Calibri" w:eastAsia="Calibri" w:hAnsi="Calibri" w:cs="Calibri"/>
        </w:rPr>
      </w:pPr>
      <w:r>
        <w:rPr>
          <w:rFonts w:ascii="Calibri" w:eastAsia="Calibri" w:hAnsi="Calibri" w:cs="Calibri"/>
        </w:rPr>
        <w:t>Apurva Zurmure</w:t>
      </w:r>
    </w:p>
    <w:p w:rsidR="001C7F12" w:rsidRDefault="001C7F12" w:rsidP="00741B3A">
      <w:pPr>
        <w:spacing w:after="200" w:line="276" w:lineRule="auto"/>
        <w:jc w:val="center"/>
        <w:rPr>
          <w:rFonts w:ascii="Calibri" w:eastAsia="Calibri" w:hAnsi="Calibri" w:cs="Calibri"/>
        </w:rPr>
      </w:pPr>
      <w:r>
        <w:rPr>
          <w:rFonts w:ascii="Calibri" w:eastAsia="Calibri" w:hAnsi="Calibri" w:cs="Calibri"/>
        </w:rPr>
        <w:t xml:space="preserve"> Anamika Jaiswal</w:t>
      </w:r>
    </w:p>
    <w:p w:rsidR="00741B3A" w:rsidRPr="00741B3A" w:rsidRDefault="00741B3A" w:rsidP="00741B3A">
      <w:pPr>
        <w:spacing w:after="200" w:line="276" w:lineRule="auto"/>
        <w:jc w:val="center"/>
        <w:rPr>
          <w:rFonts w:ascii="Calibri" w:eastAsia="Calibri" w:hAnsi="Calibri" w:cs="Calibri"/>
        </w:rPr>
      </w:pPr>
      <w:r>
        <w:rPr>
          <w:rFonts w:ascii="Calibri" w:eastAsia="Calibri" w:hAnsi="Calibri" w:cs="Calibri"/>
        </w:rPr>
        <w:t xml:space="preserve"> Shantanu Badmore</w:t>
      </w:r>
    </w:p>
    <w:p w:rsidR="00741B3A" w:rsidRPr="00741B3A" w:rsidRDefault="00741B3A" w:rsidP="00741B3A">
      <w:pPr>
        <w:spacing w:after="200" w:line="276" w:lineRule="auto"/>
        <w:jc w:val="center"/>
        <w:rPr>
          <w:rFonts w:ascii="Calibri" w:eastAsia="Calibri" w:hAnsi="Calibri" w:cs="Calibri"/>
          <w:sz w:val="20"/>
        </w:rPr>
      </w:pPr>
      <w:r>
        <w:rPr>
          <w:rFonts w:ascii="Calibri" w:eastAsia="Calibri" w:hAnsi="Calibri" w:cs="Calibri"/>
          <w:b/>
          <w:bCs/>
          <w:sz w:val="20"/>
        </w:rPr>
        <w:t>UNDER THE GUIDA</w:t>
      </w:r>
      <w:r w:rsidRPr="00741B3A">
        <w:rPr>
          <w:rFonts w:ascii="Calibri" w:eastAsia="Calibri" w:hAnsi="Calibri" w:cs="Calibri"/>
          <w:b/>
          <w:bCs/>
          <w:sz w:val="20"/>
        </w:rPr>
        <w:t>NCE OF:</w:t>
      </w:r>
    </w:p>
    <w:p w:rsidR="00741B3A" w:rsidRPr="00741B3A" w:rsidRDefault="00741B3A" w:rsidP="00741B3A">
      <w:pPr>
        <w:spacing w:after="200" w:line="276" w:lineRule="auto"/>
        <w:jc w:val="center"/>
        <w:rPr>
          <w:rFonts w:ascii="Calibri" w:eastAsia="Calibri" w:hAnsi="Calibri" w:cs="Calibri"/>
        </w:rPr>
      </w:pPr>
      <w:r>
        <w:rPr>
          <w:rFonts w:ascii="Calibri" w:eastAsia="Calibri" w:hAnsi="Calibri" w:cs="Calibri"/>
        </w:rPr>
        <w:t xml:space="preserve">Digvijay Bhunje </w:t>
      </w:r>
    </w:p>
    <w:p w:rsidR="00741B3A" w:rsidRPr="00741B3A" w:rsidRDefault="00741B3A" w:rsidP="00741B3A">
      <w:pPr>
        <w:spacing w:after="200" w:line="276" w:lineRule="auto"/>
        <w:jc w:val="center"/>
        <w:rPr>
          <w:rFonts w:ascii="Calibri" w:eastAsia="Calibri" w:hAnsi="Calibri" w:cs="Calibri"/>
        </w:rPr>
      </w:pPr>
      <w:r w:rsidRPr="00741B3A">
        <w:rPr>
          <w:rFonts w:ascii="Calibri" w:eastAsia="Calibri" w:hAnsi="Calibri" w:cs="Calibri"/>
        </w:rPr>
        <w:t>Faculty Member</w:t>
      </w:r>
    </w:p>
    <w:p w:rsidR="00741B3A" w:rsidRPr="00741B3A" w:rsidRDefault="00741B3A" w:rsidP="00741B3A">
      <w:pPr>
        <w:spacing w:after="200" w:line="276" w:lineRule="auto"/>
        <w:jc w:val="center"/>
        <w:rPr>
          <w:rFonts w:ascii="Calibri" w:eastAsia="Calibri" w:hAnsi="Calibri" w:cs="Calibri"/>
        </w:rPr>
      </w:pPr>
      <w:r w:rsidRPr="00741B3A">
        <w:rPr>
          <w:rFonts w:ascii="Calibri" w:eastAsia="Calibri" w:hAnsi="Calibri" w:cs="Calibri"/>
        </w:rPr>
        <w:t>Sunbeam Institute of Information Technology, Pune</w:t>
      </w:r>
    </w:p>
    <w:p w:rsidR="00741B3A" w:rsidRPr="00741B3A" w:rsidRDefault="00741B3A" w:rsidP="00741B3A">
      <w:pPr>
        <w:spacing w:after="200" w:line="276" w:lineRule="auto"/>
        <w:jc w:val="center"/>
        <w:rPr>
          <w:rFonts w:ascii="Calibri" w:eastAsia="Calibri" w:hAnsi="Calibri" w:cs="Calibri"/>
        </w:rPr>
      </w:pPr>
    </w:p>
    <w:p w:rsidR="00741B3A" w:rsidRPr="00741B3A" w:rsidRDefault="00741B3A" w:rsidP="00741B3A">
      <w:pPr>
        <w:spacing w:after="200" w:line="276" w:lineRule="auto"/>
        <w:jc w:val="center"/>
        <w:rPr>
          <w:rFonts w:ascii="Calibri" w:eastAsia="Calibri" w:hAnsi="Calibri" w:cs="Calibri"/>
        </w:rPr>
      </w:pPr>
    </w:p>
    <w:p w:rsidR="00741B3A" w:rsidRPr="00741B3A" w:rsidRDefault="00741B3A" w:rsidP="00741B3A">
      <w:pPr>
        <w:spacing w:after="200" w:line="276" w:lineRule="auto"/>
        <w:jc w:val="center"/>
        <w:rPr>
          <w:rFonts w:ascii="Calibri" w:eastAsia="Calibri" w:hAnsi="Calibri" w:cs="Calibri"/>
        </w:rPr>
      </w:pPr>
    </w:p>
    <w:p w:rsidR="00741B3A" w:rsidRPr="00741B3A" w:rsidRDefault="00741B3A" w:rsidP="00741B3A">
      <w:pPr>
        <w:suppressAutoHyphens/>
        <w:spacing w:after="0" w:line="240" w:lineRule="auto"/>
        <w:rPr>
          <w:rFonts w:ascii="Times New Roman" w:eastAsia="Times New Roman" w:hAnsi="Times New Roman" w:cs="Times New Roman"/>
          <w:b/>
          <w:bCs/>
          <w:sz w:val="32"/>
          <w:szCs w:val="24"/>
          <w:u w:val="single"/>
          <w:lang w:eastAsia="ar-SA"/>
        </w:rPr>
      </w:pPr>
      <w:r w:rsidRPr="00741B3A">
        <w:rPr>
          <w:rFonts w:ascii="Times New Roman" w:eastAsia="Times New Roman" w:hAnsi="Times New Roman" w:cs="Times New Roman"/>
          <w:b/>
          <w:bCs/>
          <w:sz w:val="28"/>
          <w:szCs w:val="24"/>
          <w:lang w:eastAsia="ar-SA"/>
        </w:rPr>
        <w:t>ACKNOWLEDGEMENT</w:t>
      </w:r>
    </w:p>
    <w:p w:rsidR="00741B3A" w:rsidRPr="00741B3A" w:rsidRDefault="00741B3A" w:rsidP="00741B3A">
      <w:pPr>
        <w:spacing w:after="200" w:line="276" w:lineRule="auto"/>
        <w:rPr>
          <w:rFonts w:ascii="Calibri" w:eastAsia="Calibri" w:hAnsi="Calibri" w:cs="Calibri"/>
          <w:b/>
          <w:bCs/>
          <w:sz w:val="20"/>
          <w:u w:val="single"/>
        </w:rPr>
      </w:pPr>
      <w:r w:rsidRPr="00741B3A">
        <w:rPr>
          <w:rFonts w:ascii="Calibri" w:eastAsia="Calibri" w:hAnsi="Calibri" w:cs="Calibri"/>
          <w:b/>
          <w:bCs/>
          <w:noProof/>
          <w:sz w:val="20"/>
          <w:u w:val="single"/>
        </w:rPr>
        <mc:AlternateContent>
          <mc:Choice Requires="wps">
            <w:drawing>
              <wp:anchor distT="0" distB="0" distL="114300" distR="114300" simplePos="0" relativeHeight="251672576" behindDoc="0" locked="0" layoutInCell="1" allowOverlap="1" wp14:anchorId="4A34B0EF" wp14:editId="62749FFB">
                <wp:simplePos x="0" y="0"/>
                <wp:positionH relativeFrom="column">
                  <wp:posOffset>0</wp:posOffset>
                </wp:positionH>
                <wp:positionV relativeFrom="paragraph">
                  <wp:posOffset>25400</wp:posOffset>
                </wp:positionV>
                <wp:extent cx="3851910" cy="2540"/>
                <wp:effectExtent l="0" t="0" r="0" b="0"/>
                <wp:wrapNone/>
                <wp:docPr id="3" name="Image1"/>
                <wp:cNvGraphicFramePr/>
                <a:graphic xmlns:a="http://schemas.openxmlformats.org/drawingml/2006/main">
                  <a:graphicData uri="http://schemas.microsoft.com/office/word/2010/wordprocessingShape">
                    <wps:wsp>
                      <wps:cNvCnPr/>
                      <wps:spPr>
                        <a:xfrm>
                          <a:off x="0" y="0"/>
                          <a:ext cx="3851280" cy="720"/>
                        </a:xfrm>
                        <a:prstGeom prst="line">
                          <a:avLst/>
                        </a:prstGeom>
                        <a:noFill/>
                        <a:ln w="57240">
                          <a:solidFill>
                            <a:srgbClr val="000000"/>
                          </a:solidFill>
                          <a:miter/>
                        </a:ln>
                        <a:effectLst/>
                      </wps:spPr>
                      <wps:bodyPr/>
                    </wps:wsp>
                  </a:graphicData>
                </a:graphic>
              </wp:anchor>
            </w:drawing>
          </mc:Choice>
          <mc:Fallback>
            <w:pict>
              <v:line w14:anchorId="6B8446F8" id="Image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0,2pt" to="303.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" strokeweight="1.59mm">
                <v:stroke joinstyle="miter"/>
              </v:line>
            </w:pict>
          </mc:Fallback>
        </mc:AlternateContent>
      </w:r>
    </w:p>
    <w:p w:rsidR="00741B3A" w:rsidRPr="00741B3A" w:rsidRDefault="00741B3A" w:rsidP="00741B3A">
      <w:pPr>
        <w:spacing w:after="200" w:line="276" w:lineRule="auto"/>
        <w:rPr>
          <w:rFonts w:ascii="Calibri" w:eastAsia="Calibri" w:hAnsi="Calibri" w:cs="Calibri"/>
          <w:b/>
          <w:bCs/>
          <w:sz w:val="20"/>
          <w:u w:val="single"/>
        </w:rPr>
      </w:pPr>
    </w:p>
    <w:p w:rsidR="00741B3A" w:rsidRPr="00741B3A" w:rsidRDefault="00741B3A" w:rsidP="00741B3A">
      <w:pPr>
        <w:suppressAutoHyphens/>
        <w:spacing w:after="0" w:line="360" w:lineRule="auto"/>
        <w:ind w:firstLine="720"/>
        <w:jc w:val="both"/>
        <w:rPr>
          <w:rFonts w:ascii="Times New Roman" w:eastAsia="Times New Roman" w:hAnsi="Times New Roman" w:cs="Times New Roman"/>
          <w:sz w:val="28"/>
          <w:szCs w:val="28"/>
          <w:lang w:eastAsia="ar-SA"/>
        </w:rPr>
      </w:pPr>
      <w:r w:rsidRPr="00741B3A">
        <w:rPr>
          <w:rFonts w:ascii="Times New Roman" w:eastAsia="Times New Roman" w:hAnsi="Times New Roman" w:cs="Times New Roman"/>
          <w:sz w:val="28"/>
          <w:szCs w:val="28"/>
          <w:lang w:eastAsia="ar-SA"/>
        </w:rPr>
        <w:t>A project usually falls short of its expectation unless aided and guided by the right persons at the right time. We avail this opportunity to express our deep sense of gratitude towards Mr. Nitin Kudale (Center Coordinator, SIIT, Pune) and Mr. Yogesh Kolhe (Course Coordinator, SIIT ,Pune) .</w:t>
      </w:r>
    </w:p>
    <w:p w:rsidR="00741B3A" w:rsidRPr="00741B3A" w:rsidRDefault="00741B3A" w:rsidP="00741B3A">
      <w:pPr>
        <w:suppressAutoHyphens/>
        <w:spacing w:after="0" w:line="360" w:lineRule="auto"/>
        <w:ind w:firstLine="720"/>
        <w:jc w:val="both"/>
        <w:rPr>
          <w:rFonts w:ascii="Times New Roman" w:eastAsia="Times New Roman" w:hAnsi="Times New Roman" w:cs="Times New Roman"/>
          <w:sz w:val="28"/>
          <w:szCs w:val="28"/>
          <w:lang w:eastAsia="ar-SA"/>
        </w:rPr>
      </w:pPr>
      <w:r w:rsidRPr="00741B3A">
        <w:rPr>
          <w:rFonts w:ascii="Times New Roman" w:eastAsia="Times New Roman" w:hAnsi="Times New Roman" w:cs="Times New Roman"/>
          <w:sz w:val="28"/>
          <w:szCs w:val="28"/>
          <w:lang w:eastAsia="ar-SA"/>
        </w:rPr>
        <w:t>We are deeply indebted and grateful to them for their guidance, encouragement and deep concern for our project. Without their critical evaluation and suggestions at every stage of the project, this project could never have reached its present form.</w:t>
      </w:r>
      <w:r w:rsidRPr="00507540">
        <w:rPr>
          <w:rFonts w:ascii="Times New Roman" w:eastAsia="Times New Roman" w:hAnsi="Times New Roman" w:cs="Times New Roman"/>
          <w:sz w:val="28"/>
          <w:szCs w:val="28"/>
          <w:lang w:eastAsia="ar-SA"/>
        </w:rPr>
        <w:t xml:space="preserve"> </w:t>
      </w:r>
      <w:r w:rsidRPr="00741B3A">
        <w:rPr>
          <w:rFonts w:ascii="Calibri" w:eastAsia="Calibri" w:hAnsi="Calibri" w:cs="Calibri"/>
          <w:sz w:val="28"/>
          <w:szCs w:val="28"/>
        </w:rPr>
        <w:t>Last but not the least we thank the entire faculty and the staff members of Sunbeam Institute of Information Technology, Pune for their support.</w:t>
      </w:r>
    </w:p>
    <w:p w:rsidR="00741B3A" w:rsidRPr="00741B3A" w:rsidRDefault="00741B3A" w:rsidP="00741B3A">
      <w:pPr>
        <w:spacing w:after="200" w:line="276" w:lineRule="auto"/>
        <w:jc w:val="both"/>
        <w:rPr>
          <w:rFonts w:ascii="Calibri" w:eastAsia="Calibri" w:hAnsi="Calibri" w:cs="Calibri"/>
          <w:sz w:val="28"/>
          <w:szCs w:val="28"/>
        </w:rPr>
      </w:pPr>
    </w:p>
    <w:p w:rsidR="00507540" w:rsidRPr="00507540" w:rsidRDefault="00741B3A" w:rsidP="00507540">
      <w:pPr>
        <w:spacing w:after="200" w:line="276" w:lineRule="auto"/>
        <w:jc w:val="right"/>
        <w:rPr>
          <w:rFonts w:ascii="Calibri" w:eastAsia="Calibri" w:hAnsi="Calibri" w:cs="Calibri"/>
          <w:sz w:val="28"/>
          <w:szCs w:val="28"/>
        </w:rPr>
      </w:pPr>
      <w:r w:rsidRPr="00741B3A">
        <w:rPr>
          <w:rFonts w:ascii="Calibri" w:eastAsia="Calibri" w:hAnsi="Calibri" w:cs="Calibri"/>
        </w:rPr>
        <w:tab/>
      </w:r>
      <w:r w:rsidRPr="00741B3A">
        <w:rPr>
          <w:rFonts w:ascii="Calibri" w:eastAsia="Calibri" w:hAnsi="Calibri" w:cs="Calibri"/>
        </w:rPr>
        <w:tab/>
      </w:r>
      <w:r w:rsidRPr="00741B3A">
        <w:rPr>
          <w:rFonts w:ascii="Calibri" w:eastAsia="Calibri" w:hAnsi="Calibri" w:cs="Calibri"/>
        </w:rPr>
        <w:tab/>
      </w:r>
      <w:r w:rsidRPr="00741B3A">
        <w:rPr>
          <w:rFonts w:ascii="Calibri" w:eastAsia="Calibri" w:hAnsi="Calibri" w:cs="Calibri"/>
        </w:rPr>
        <w:tab/>
      </w:r>
      <w:r w:rsidRPr="00741B3A">
        <w:rPr>
          <w:rFonts w:ascii="Calibri" w:eastAsia="Calibri" w:hAnsi="Calibri" w:cs="Calibri"/>
        </w:rPr>
        <w:tab/>
      </w:r>
      <w:r w:rsidRPr="00741B3A">
        <w:rPr>
          <w:rFonts w:ascii="Calibri" w:eastAsia="Calibri" w:hAnsi="Calibri" w:cs="Calibri"/>
        </w:rPr>
        <w:tab/>
      </w:r>
      <w:r w:rsidRPr="00741B3A">
        <w:rPr>
          <w:rFonts w:ascii="Calibri" w:eastAsia="Calibri" w:hAnsi="Calibri" w:cs="Calibri"/>
        </w:rPr>
        <w:tab/>
      </w:r>
      <w:r w:rsidRPr="00741B3A">
        <w:rPr>
          <w:rFonts w:ascii="Calibri" w:eastAsia="Calibri" w:hAnsi="Calibri" w:cs="Calibri"/>
        </w:rPr>
        <w:tab/>
      </w:r>
      <w:r w:rsidR="00507540" w:rsidRPr="00507540">
        <w:rPr>
          <w:rFonts w:ascii="Calibri" w:eastAsia="Calibri" w:hAnsi="Calibri" w:cs="Calibri"/>
          <w:sz w:val="28"/>
          <w:szCs w:val="28"/>
        </w:rPr>
        <w:t xml:space="preserve">                                                 Ayush Kumar Sakure,  Apurva Zurmure,  Anamika Jaiswal, Shantanu Badmore</w:t>
      </w:r>
    </w:p>
    <w:p w:rsidR="00741B3A" w:rsidRDefault="00741B3A" w:rsidP="00507540">
      <w:pPr>
        <w:spacing w:after="200" w:line="276" w:lineRule="auto"/>
        <w:jc w:val="right"/>
        <w:rPr>
          <w:rFonts w:ascii="Calibri" w:eastAsia="Calibri" w:hAnsi="Calibri" w:cs="Calibri"/>
        </w:rPr>
      </w:pPr>
    </w:p>
    <w:p w:rsidR="00741B3A" w:rsidRPr="00507540" w:rsidRDefault="00741B3A" w:rsidP="00507540">
      <w:pPr>
        <w:spacing w:after="200" w:line="276" w:lineRule="auto"/>
        <w:jc w:val="right"/>
        <w:rPr>
          <w:rFonts w:ascii="Calibri" w:eastAsia="Calibri" w:hAnsi="Calibri" w:cs="Calibri"/>
          <w:sz w:val="28"/>
          <w:szCs w:val="28"/>
        </w:rPr>
      </w:pPr>
      <w:r w:rsidRPr="00507540">
        <w:rPr>
          <w:rFonts w:ascii="Calibri" w:eastAsia="Calibri" w:hAnsi="Calibri" w:cs="Calibri"/>
          <w:sz w:val="28"/>
          <w:szCs w:val="28"/>
        </w:rPr>
        <w:t xml:space="preserve">                                                                    eDAC MAY</w:t>
      </w:r>
      <w:r w:rsidRPr="00741B3A">
        <w:rPr>
          <w:rFonts w:ascii="Calibri" w:eastAsia="Calibri" w:hAnsi="Calibri" w:cs="Calibri"/>
          <w:sz w:val="28"/>
          <w:szCs w:val="28"/>
        </w:rPr>
        <w:t xml:space="preserve"> 20</w:t>
      </w:r>
      <w:r w:rsidRPr="00507540">
        <w:rPr>
          <w:rFonts w:ascii="Calibri" w:eastAsia="Calibri" w:hAnsi="Calibri" w:cs="Calibri"/>
          <w:sz w:val="28"/>
          <w:szCs w:val="28"/>
        </w:rPr>
        <w:t>21</w:t>
      </w:r>
      <w:r w:rsidRPr="00741B3A">
        <w:rPr>
          <w:rFonts w:ascii="Calibri" w:eastAsia="Calibri" w:hAnsi="Calibri" w:cs="Calibri"/>
          <w:sz w:val="28"/>
          <w:szCs w:val="28"/>
        </w:rPr>
        <w:t xml:space="preserve"> Batch,</w:t>
      </w:r>
    </w:p>
    <w:p w:rsidR="00741B3A" w:rsidRPr="00741B3A" w:rsidRDefault="00741B3A" w:rsidP="00507540">
      <w:pPr>
        <w:spacing w:after="200" w:line="276" w:lineRule="auto"/>
        <w:jc w:val="right"/>
        <w:rPr>
          <w:rFonts w:ascii="Calibri" w:eastAsia="Calibri" w:hAnsi="Calibri" w:cs="Calibri"/>
          <w:sz w:val="28"/>
          <w:szCs w:val="28"/>
        </w:rPr>
      </w:pPr>
      <w:r w:rsidRPr="00507540">
        <w:rPr>
          <w:rFonts w:ascii="Calibri" w:eastAsia="Calibri" w:hAnsi="Calibri" w:cs="Calibri"/>
          <w:sz w:val="28"/>
          <w:szCs w:val="28"/>
        </w:rPr>
        <w:t xml:space="preserve">                                                                     </w:t>
      </w:r>
      <w:r w:rsidRPr="00741B3A">
        <w:rPr>
          <w:rFonts w:ascii="Calibri" w:eastAsia="Calibri" w:hAnsi="Calibri" w:cs="Calibri"/>
          <w:sz w:val="28"/>
          <w:szCs w:val="28"/>
        </w:rPr>
        <w:t>SIIT Pune</w:t>
      </w:r>
    </w:p>
    <w:p w:rsidR="00741B3A" w:rsidRPr="00741B3A" w:rsidRDefault="00741B3A" w:rsidP="00741B3A">
      <w:pPr>
        <w:spacing w:after="200" w:line="276" w:lineRule="auto"/>
        <w:rPr>
          <w:rFonts w:ascii="Calibri" w:eastAsia="Calibri" w:hAnsi="Calibri" w:cs="Calibri"/>
        </w:rPr>
      </w:pPr>
    </w:p>
    <w:p w:rsidR="00414BD3" w:rsidRDefault="00414BD3" w:rsidP="00414BD3">
      <w:pPr>
        <w:keepNext/>
        <w:suppressAutoHyphens/>
        <w:spacing w:after="0" w:line="240" w:lineRule="auto"/>
        <w:outlineLvl w:val="0"/>
        <w:rPr>
          <w:rFonts w:ascii="Times New Roman" w:eastAsia="Times New Roman" w:hAnsi="Times New Roman" w:cs="Times New Roman"/>
          <w:b/>
          <w:bCs/>
          <w:sz w:val="44"/>
          <w:szCs w:val="44"/>
          <w:lang w:eastAsia="ar-SA"/>
        </w:rPr>
      </w:pPr>
    </w:p>
    <w:p w:rsidR="00507540" w:rsidRDefault="00507540">
      <w:pPr>
        <w:rPr>
          <w:rFonts w:ascii="Times New Roman" w:eastAsia="Times New Roman" w:hAnsi="Times New Roman" w:cs="Times New Roman"/>
          <w:b/>
          <w:bCs/>
          <w:sz w:val="44"/>
          <w:szCs w:val="44"/>
          <w:lang w:eastAsia="ar-SA"/>
        </w:rPr>
      </w:pPr>
    </w:p>
    <w:p w:rsidR="00507540" w:rsidRDefault="00507540">
      <w:pPr>
        <w:rPr>
          <w:rFonts w:ascii="Times New Roman" w:eastAsia="Times New Roman" w:hAnsi="Times New Roman" w:cs="Times New Roman"/>
          <w:b/>
          <w:bCs/>
          <w:sz w:val="44"/>
          <w:szCs w:val="44"/>
          <w:lang w:eastAsia="ar-SA"/>
        </w:rPr>
      </w:pPr>
      <w:r>
        <w:rPr>
          <w:rFonts w:ascii="Times New Roman" w:eastAsia="Times New Roman" w:hAnsi="Times New Roman" w:cs="Times New Roman"/>
          <w:b/>
          <w:bCs/>
          <w:sz w:val="44"/>
          <w:szCs w:val="44"/>
          <w:lang w:eastAsia="ar-SA"/>
        </w:rPr>
        <w:br w:type="page"/>
      </w:r>
    </w:p>
    <w:p w:rsidR="00507540" w:rsidRPr="00507540" w:rsidRDefault="00507540" w:rsidP="00507540">
      <w:pPr>
        <w:rPr>
          <w:rFonts w:ascii="Times New Roman" w:eastAsia="Times New Roman" w:hAnsi="Times New Roman" w:cs="Times New Roman"/>
          <w:b/>
          <w:bCs/>
          <w:sz w:val="44"/>
          <w:szCs w:val="44"/>
          <w:lang w:eastAsia="ar-SA"/>
        </w:rPr>
      </w:pPr>
      <w:r w:rsidRPr="00507540">
        <w:rPr>
          <w:rFonts w:ascii="Times New Roman" w:eastAsia="Times New Roman" w:hAnsi="Times New Roman" w:cs="Times New Roman"/>
          <w:b/>
          <w:bCs/>
          <w:sz w:val="44"/>
          <w:szCs w:val="44"/>
          <w:u w:val="single"/>
          <w:lang w:eastAsia="ar-SA"/>
        </w:rPr>
        <w:lastRenderedPageBreak/>
        <w:t>CERTIFICATE</w:t>
      </w:r>
    </w:p>
    <w:p w:rsidR="00507540" w:rsidRPr="00507540" w:rsidRDefault="00507540" w:rsidP="00507540">
      <w:pPr>
        <w:rPr>
          <w:rFonts w:ascii="Times New Roman" w:eastAsia="Times New Roman" w:hAnsi="Times New Roman" w:cs="Times New Roman"/>
          <w:b/>
          <w:bCs/>
          <w:sz w:val="28"/>
          <w:szCs w:val="28"/>
          <w:u w:val="single"/>
          <w:lang w:eastAsia="ar-SA"/>
        </w:rPr>
      </w:pPr>
    </w:p>
    <w:p w:rsidR="00507540" w:rsidRPr="00507540" w:rsidRDefault="00507540" w:rsidP="00507540">
      <w:pPr>
        <w:rPr>
          <w:rFonts w:ascii="Times New Roman" w:eastAsia="Times New Roman" w:hAnsi="Times New Roman" w:cs="Times New Roman"/>
          <w:b/>
          <w:bCs/>
          <w:sz w:val="28"/>
          <w:szCs w:val="28"/>
          <w:lang w:eastAsia="ar-SA"/>
        </w:rPr>
      </w:pPr>
      <w:r w:rsidRPr="00507540">
        <w:rPr>
          <w:rFonts w:ascii="Times New Roman" w:eastAsia="Times New Roman" w:hAnsi="Times New Roman" w:cs="Times New Roman"/>
          <w:b/>
          <w:bCs/>
          <w:sz w:val="28"/>
          <w:szCs w:val="28"/>
          <w:lang w:eastAsia="ar-SA"/>
        </w:rPr>
        <w:t xml:space="preserve">This is to certify that the </w:t>
      </w:r>
      <w:r>
        <w:rPr>
          <w:rFonts w:ascii="Times New Roman" w:eastAsia="Times New Roman" w:hAnsi="Times New Roman" w:cs="Times New Roman"/>
          <w:b/>
          <w:bCs/>
          <w:sz w:val="28"/>
          <w:szCs w:val="28"/>
          <w:lang w:eastAsia="ar-SA"/>
        </w:rPr>
        <w:t>project work under the title ‘Online Electronic Shopping</w:t>
      </w:r>
      <w:r w:rsidRPr="00507540">
        <w:rPr>
          <w:rFonts w:ascii="Times New Roman" w:eastAsia="Times New Roman" w:hAnsi="Times New Roman" w:cs="Times New Roman"/>
          <w:b/>
          <w:bCs/>
          <w:sz w:val="28"/>
          <w:szCs w:val="28"/>
          <w:lang w:eastAsia="ar-SA"/>
        </w:rPr>
        <w:t>’ is done by Ayush Kumar Sakure,  Apurva Zurmure,  Anamika Jaiswal, Shantanu Badmore</w:t>
      </w:r>
      <w:r>
        <w:rPr>
          <w:rFonts w:ascii="Times New Roman" w:eastAsia="Times New Roman" w:hAnsi="Times New Roman" w:cs="Times New Roman"/>
          <w:b/>
          <w:bCs/>
          <w:sz w:val="28"/>
          <w:szCs w:val="28"/>
          <w:lang w:eastAsia="ar-SA"/>
        </w:rPr>
        <w:t xml:space="preserve"> </w:t>
      </w:r>
      <w:r w:rsidRPr="00507540">
        <w:rPr>
          <w:rFonts w:ascii="Times New Roman" w:eastAsia="Times New Roman" w:hAnsi="Times New Roman" w:cs="Times New Roman"/>
          <w:b/>
          <w:bCs/>
          <w:sz w:val="28"/>
          <w:szCs w:val="28"/>
          <w:lang w:eastAsia="ar-SA"/>
        </w:rPr>
        <w:t>in partial fulfillment of the requirement for award of Diploma in Advanced Computing Course.</w:t>
      </w:r>
    </w:p>
    <w:p w:rsidR="00507540" w:rsidRPr="00507540" w:rsidRDefault="00507540" w:rsidP="00507540">
      <w:pPr>
        <w:rPr>
          <w:rFonts w:ascii="Times New Roman" w:eastAsia="Times New Roman" w:hAnsi="Times New Roman" w:cs="Times New Roman"/>
          <w:b/>
          <w:bCs/>
          <w:sz w:val="44"/>
          <w:szCs w:val="44"/>
          <w:lang w:eastAsia="ar-SA"/>
        </w:rPr>
      </w:pPr>
    </w:p>
    <w:p w:rsidR="00507540" w:rsidRPr="00507540" w:rsidRDefault="00507540" w:rsidP="00507540">
      <w:pPr>
        <w:rPr>
          <w:rFonts w:ascii="Times New Roman" w:eastAsia="Times New Roman" w:hAnsi="Times New Roman" w:cs="Times New Roman"/>
          <w:b/>
          <w:bCs/>
          <w:sz w:val="44"/>
          <w:szCs w:val="44"/>
          <w:lang w:eastAsia="ar-SA"/>
        </w:rPr>
      </w:pPr>
      <w:r w:rsidRPr="00507540">
        <w:rPr>
          <w:rFonts w:ascii="Times New Roman" w:eastAsia="Times New Roman" w:hAnsi="Times New Roman" w:cs="Times New Roman"/>
          <w:b/>
          <w:bCs/>
          <w:sz w:val="44"/>
          <w:szCs w:val="44"/>
          <w:lang w:eastAsia="ar-SA"/>
        </w:rPr>
        <w:t xml:space="preserve"> </w:t>
      </w:r>
    </w:p>
    <w:p w:rsidR="00507540" w:rsidRPr="00507540" w:rsidRDefault="00507540" w:rsidP="00507540">
      <w:pPr>
        <w:rPr>
          <w:rFonts w:ascii="Times New Roman" w:eastAsia="Times New Roman" w:hAnsi="Times New Roman" w:cs="Times New Roman"/>
          <w:b/>
          <w:bCs/>
          <w:sz w:val="44"/>
          <w:szCs w:val="44"/>
          <w:lang w:eastAsia="ar-SA"/>
        </w:rPr>
      </w:pPr>
    </w:p>
    <w:p w:rsidR="00507540" w:rsidRPr="00507540" w:rsidRDefault="00507540" w:rsidP="00507540">
      <w:pPr>
        <w:rPr>
          <w:rFonts w:ascii="Times New Roman" w:eastAsia="Times New Roman" w:hAnsi="Times New Roman" w:cs="Times New Roman"/>
          <w:b/>
          <w:bCs/>
          <w:sz w:val="44"/>
          <w:szCs w:val="44"/>
          <w:lang w:eastAsia="ar-SA"/>
        </w:rPr>
      </w:pPr>
    </w:p>
    <w:p w:rsidR="00507540" w:rsidRDefault="00507540" w:rsidP="00507540">
      <w:pPr>
        <w:rPr>
          <w:rFonts w:ascii="Times New Roman" w:eastAsia="Times New Roman" w:hAnsi="Times New Roman" w:cs="Times New Roman"/>
          <w:b/>
          <w:bCs/>
          <w:sz w:val="44"/>
          <w:szCs w:val="44"/>
          <w:lang w:eastAsia="ar-SA"/>
        </w:rPr>
      </w:pPr>
      <w:r w:rsidRPr="00507540">
        <w:rPr>
          <w:rFonts w:ascii="Times New Roman" w:eastAsia="Times New Roman" w:hAnsi="Times New Roman" w:cs="Times New Roman"/>
          <w:b/>
          <w:bCs/>
          <w:sz w:val="44"/>
          <w:szCs w:val="44"/>
          <w:lang w:eastAsia="ar-SA"/>
        </w:rPr>
        <w:t xml:space="preserve"> </w:t>
      </w:r>
      <w:r w:rsidRPr="00507540">
        <w:rPr>
          <w:rFonts w:ascii="Times New Roman" w:eastAsia="Times New Roman" w:hAnsi="Times New Roman" w:cs="Times New Roman"/>
          <w:b/>
          <w:bCs/>
          <w:sz w:val="44"/>
          <w:szCs w:val="44"/>
          <w:lang w:eastAsia="ar-SA"/>
        </w:rPr>
        <w:tab/>
      </w:r>
      <w:r w:rsidRPr="00507540">
        <w:rPr>
          <w:rFonts w:ascii="Times New Roman" w:eastAsia="Times New Roman" w:hAnsi="Times New Roman" w:cs="Times New Roman"/>
          <w:b/>
          <w:bCs/>
          <w:sz w:val="44"/>
          <w:szCs w:val="44"/>
          <w:lang w:eastAsia="ar-SA"/>
        </w:rPr>
        <w:tab/>
      </w:r>
      <w:r w:rsidRPr="00507540">
        <w:rPr>
          <w:rFonts w:ascii="Times New Roman" w:eastAsia="Times New Roman" w:hAnsi="Times New Roman" w:cs="Times New Roman"/>
          <w:b/>
          <w:bCs/>
          <w:sz w:val="44"/>
          <w:szCs w:val="44"/>
          <w:lang w:eastAsia="ar-SA"/>
        </w:rPr>
        <w:tab/>
        <w:t xml:space="preserve">                            </w:t>
      </w:r>
      <w:r>
        <w:rPr>
          <w:rFonts w:ascii="Times New Roman" w:eastAsia="Times New Roman" w:hAnsi="Times New Roman" w:cs="Times New Roman"/>
          <w:b/>
          <w:bCs/>
          <w:sz w:val="44"/>
          <w:szCs w:val="44"/>
          <w:lang w:eastAsia="ar-SA"/>
        </w:rPr>
        <w:t xml:space="preserve">                      </w:t>
      </w:r>
    </w:p>
    <w:p w:rsidR="00507540" w:rsidRPr="00507540" w:rsidRDefault="00507540" w:rsidP="00507540">
      <w:pPr>
        <w:rPr>
          <w:rFonts w:ascii="Times New Roman" w:eastAsia="Times New Roman" w:hAnsi="Times New Roman" w:cs="Times New Roman"/>
          <w:b/>
          <w:bCs/>
          <w:sz w:val="28"/>
          <w:szCs w:val="28"/>
          <w:lang w:eastAsia="ar-SA"/>
        </w:rPr>
      </w:pPr>
      <w:r>
        <w:rPr>
          <w:rFonts w:ascii="Times New Roman" w:eastAsia="Times New Roman" w:hAnsi="Times New Roman" w:cs="Times New Roman"/>
          <w:b/>
          <w:bCs/>
          <w:sz w:val="28"/>
          <w:szCs w:val="28"/>
          <w:lang w:eastAsia="ar-SA"/>
        </w:rPr>
        <w:t xml:space="preserve">                                                                                               Mr. Yogesh </w:t>
      </w:r>
      <w:r w:rsidRPr="00507540">
        <w:rPr>
          <w:rFonts w:ascii="Times New Roman" w:eastAsia="Times New Roman" w:hAnsi="Times New Roman" w:cs="Times New Roman"/>
          <w:b/>
          <w:bCs/>
          <w:sz w:val="28"/>
          <w:szCs w:val="28"/>
          <w:lang w:eastAsia="ar-SA"/>
        </w:rPr>
        <w:t>Kolhe</w:t>
      </w:r>
    </w:p>
    <w:p w:rsidR="00507540" w:rsidRPr="00507540" w:rsidRDefault="00507540" w:rsidP="00507540">
      <w:pPr>
        <w:rPr>
          <w:rFonts w:ascii="Times New Roman" w:eastAsia="Times New Roman" w:hAnsi="Times New Roman" w:cs="Times New Roman"/>
          <w:b/>
          <w:bCs/>
          <w:sz w:val="28"/>
          <w:szCs w:val="28"/>
          <w:lang w:eastAsia="ar-SA"/>
        </w:rPr>
      </w:pPr>
      <w:r>
        <w:rPr>
          <w:rFonts w:ascii="Times New Roman" w:eastAsia="Times New Roman" w:hAnsi="Times New Roman" w:cs="Times New Roman"/>
          <w:b/>
          <w:bCs/>
          <w:sz w:val="28"/>
          <w:szCs w:val="28"/>
          <w:lang w:eastAsia="ar-SA"/>
        </w:rPr>
        <w:t xml:space="preserve">                                                                                            Course Co-</w:t>
      </w:r>
      <w:r w:rsidRPr="00507540">
        <w:rPr>
          <w:rFonts w:ascii="Times New Roman" w:eastAsia="Times New Roman" w:hAnsi="Times New Roman" w:cs="Times New Roman"/>
          <w:b/>
          <w:bCs/>
          <w:sz w:val="28"/>
          <w:szCs w:val="28"/>
          <w:lang w:eastAsia="ar-SA"/>
        </w:rPr>
        <w:t xml:space="preserve">ordinator </w:t>
      </w:r>
    </w:p>
    <w:p w:rsidR="00507540" w:rsidRDefault="00507540" w:rsidP="00507540">
      <w:pPr>
        <w:rPr>
          <w:rFonts w:ascii="Times New Roman" w:eastAsia="Times New Roman" w:hAnsi="Times New Roman" w:cs="Times New Roman"/>
          <w:b/>
          <w:bCs/>
          <w:sz w:val="28"/>
          <w:szCs w:val="28"/>
          <w:lang w:eastAsia="ar-SA"/>
        </w:rPr>
      </w:pPr>
      <w:r w:rsidRPr="00507540">
        <w:rPr>
          <w:rFonts w:ascii="Times New Roman" w:eastAsia="Times New Roman" w:hAnsi="Times New Roman" w:cs="Times New Roman"/>
          <w:b/>
          <w:bCs/>
          <w:sz w:val="28"/>
          <w:szCs w:val="28"/>
          <w:lang w:eastAsia="ar-SA"/>
        </w:rPr>
        <w:t>Project Guide</w:t>
      </w:r>
      <w:r w:rsidRPr="00507540">
        <w:rPr>
          <w:rFonts w:ascii="Times New Roman" w:eastAsia="Times New Roman" w:hAnsi="Times New Roman" w:cs="Times New Roman"/>
          <w:b/>
          <w:bCs/>
          <w:sz w:val="28"/>
          <w:szCs w:val="28"/>
          <w:lang w:eastAsia="ar-SA"/>
        </w:rPr>
        <w:tab/>
      </w:r>
      <w:r w:rsidRPr="00507540">
        <w:rPr>
          <w:rFonts w:ascii="Times New Roman" w:eastAsia="Times New Roman" w:hAnsi="Times New Roman" w:cs="Times New Roman"/>
          <w:b/>
          <w:bCs/>
          <w:sz w:val="28"/>
          <w:szCs w:val="28"/>
          <w:lang w:eastAsia="ar-SA"/>
        </w:rPr>
        <w:tab/>
      </w:r>
      <w:r w:rsidRPr="00507540">
        <w:rPr>
          <w:rFonts w:ascii="Times New Roman" w:eastAsia="Times New Roman" w:hAnsi="Times New Roman" w:cs="Times New Roman"/>
          <w:b/>
          <w:bCs/>
          <w:sz w:val="28"/>
          <w:szCs w:val="28"/>
          <w:lang w:eastAsia="ar-SA"/>
        </w:rPr>
        <w:tab/>
      </w:r>
      <w:r w:rsidRPr="00507540">
        <w:rPr>
          <w:rFonts w:ascii="Times New Roman" w:eastAsia="Times New Roman" w:hAnsi="Times New Roman" w:cs="Times New Roman"/>
          <w:b/>
          <w:bCs/>
          <w:sz w:val="28"/>
          <w:szCs w:val="28"/>
          <w:lang w:eastAsia="ar-SA"/>
        </w:rPr>
        <w:tab/>
      </w:r>
      <w:r w:rsidRPr="00507540">
        <w:rPr>
          <w:rFonts w:ascii="Times New Roman" w:eastAsia="Times New Roman" w:hAnsi="Times New Roman" w:cs="Times New Roman"/>
          <w:b/>
          <w:bCs/>
          <w:sz w:val="28"/>
          <w:szCs w:val="28"/>
          <w:lang w:eastAsia="ar-SA"/>
        </w:rPr>
        <w:tab/>
      </w:r>
      <w:r w:rsidRPr="00507540">
        <w:rPr>
          <w:rFonts w:ascii="Times New Roman" w:eastAsia="Times New Roman" w:hAnsi="Times New Roman" w:cs="Times New Roman"/>
          <w:b/>
          <w:bCs/>
          <w:sz w:val="28"/>
          <w:szCs w:val="28"/>
          <w:lang w:eastAsia="ar-SA"/>
        </w:rPr>
        <w:tab/>
        <w:t xml:space="preserve">          </w:t>
      </w:r>
      <w:r w:rsidRPr="00507540">
        <w:rPr>
          <w:rFonts w:ascii="Times New Roman" w:eastAsia="Times New Roman" w:hAnsi="Times New Roman" w:cs="Times New Roman"/>
          <w:b/>
          <w:bCs/>
          <w:sz w:val="28"/>
          <w:szCs w:val="28"/>
          <w:lang w:eastAsia="ar-SA"/>
        </w:rPr>
        <w:tab/>
        <w:t xml:space="preserve">    </w:t>
      </w:r>
    </w:p>
    <w:p w:rsidR="00507540" w:rsidRPr="00507540" w:rsidRDefault="00507540" w:rsidP="00507540">
      <w:pPr>
        <w:rPr>
          <w:rFonts w:ascii="Times New Roman" w:eastAsia="Times New Roman" w:hAnsi="Times New Roman" w:cs="Times New Roman"/>
          <w:b/>
          <w:bCs/>
          <w:sz w:val="28"/>
          <w:szCs w:val="28"/>
          <w:lang w:eastAsia="ar-SA"/>
        </w:rPr>
      </w:pPr>
      <w:r w:rsidRPr="00507540">
        <w:rPr>
          <w:rFonts w:ascii="Times New Roman" w:eastAsia="Times New Roman" w:hAnsi="Times New Roman" w:cs="Times New Roman"/>
          <w:b/>
          <w:bCs/>
          <w:sz w:val="28"/>
          <w:szCs w:val="28"/>
          <w:lang w:eastAsia="ar-SA"/>
        </w:rPr>
        <w:t>Date:</w:t>
      </w:r>
    </w:p>
    <w:p w:rsidR="00507540" w:rsidRPr="00507540" w:rsidRDefault="00507540" w:rsidP="00507540">
      <w:pPr>
        <w:rPr>
          <w:rFonts w:ascii="Times New Roman" w:eastAsia="Times New Roman" w:hAnsi="Times New Roman" w:cs="Times New Roman"/>
          <w:b/>
          <w:bCs/>
          <w:sz w:val="44"/>
          <w:szCs w:val="44"/>
          <w:lang w:eastAsia="ar-SA"/>
        </w:rPr>
      </w:pPr>
    </w:p>
    <w:p w:rsidR="001C7F12" w:rsidRDefault="001C7F12">
      <w:pPr>
        <w:rPr>
          <w:rFonts w:ascii="Times New Roman" w:eastAsia="Times New Roman" w:hAnsi="Times New Roman" w:cs="Times New Roman"/>
          <w:b/>
          <w:bCs/>
          <w:sz w:val="44"/>
          <w:szCs w:val="44"/>
          <w:lang w:eastAsia="ar-SA"/>
        </w:rPr>
      </w:pPr>
    </w:p>
    <w:p w:rsidR="001C7F12" w:rsidRDefault="001C7F12">
      <w:pPr>
        <w:rPr>
          <w:rFonts w:ascii="Times New Roman" w:eastAsia="Times New Roman" w:hAnsi="Times New Roman" w:cs="Times New Roman"/>
          <w:b/>
          <w:bCs/>
          <w:sz w:val="44"/>
          <w:szCs w:val="44"/>
          <w:lang w:eastAsia="ar-SA"/>
        </w:rPr>
      </w:pPr>
      <w:r>
        <w:rPr>
          <w:rFonts w:ascii="Times New Roman" w:eastAsia="Times New Roman" w:hAnsi="Times New Roman" w:cs="Times New Roman"/>
          <w:b/>
          <w:bCs/>
          <w:sz w:val="44"/>
          <w:szCs w:val="44"/>
          <w:lang w:eastAsia="ar-SA"/>
        </w:rPr>
        <w:br w:type="page"/>
      </w:r>
    </w:p>
    <w:p w:rsidR="00414BD3" w:rsidRPr="00B1218D" w:rsidRDefault="00414BD3">
      <w:pPr>
        <w:rPr>
          <w:rFonts w:ascii="Times New Roman" w:eastAsia="Times New Roman" w:hAnsi="Times New Roman" w:cs="Times New Roman"/>
          <w:bCs/>
          <w:sz w:val="36"/>
          <w:szCs w:val="36"/>
          <w:lang w:eastAsia="ar-SA"/>
        </w:rPr>
      </w:pPr>
    </w:p>
    <w:p w:rsidR="00D4324F" w:rsidRPr="00D4324F" w:rsidRDefault="00D4324F" w:rsidP="00D4324F">
      <w:pPr>
        <w:keepNext/>
        <w:numPr>
          <w:ilvl w:val="0"/>
          <w:numId w:val="2"/>
        </w:numPr>
        <w:tabs>
          <w:tab w:val="num" w:pos="720"/>
        </w:tabs>
        <w:suppressAutoHyphens/>
        <w:spacing w:after="0" w:line="240" w:lineRule="auto"/>
        <w:outlineLvl w:val="0"/>
        <w:rPr>
          <w:rFonts w:ascii="Times New Roman" w:eastAsia="Times New Roman" w:hAnsi="Times New Roman" w:cs="Times New Roman"/>
          <w:b/>
          <w:bCs/>
          <w:i/>
          <w:iCs/>
          <w:sz w:val="44"/>
          <w:szCs w:val="44"/>
          <w:u w:val="single"/>
          <w:lang w:eastAsia="ar-SA"/>
        </w:rPr>
      </w:pPr>
      <w:r w:rsidRPr="00240DF2">
        <w:rPr>
          <w:rFonts w:ascii="Times New Roman" w:eastAsia="Times New Roman" w:hAnsi="Times New Roman" w:cs="Times New Roman"/>
          <w:b/>
          <w:bCs/>
          <w:sz w:val="44"/>
          <w:szCs w:val="44"/>
          <w:lang w:eastAsia="ar-SA"/>
        </w:rPr>
        <w:t xml:space="preserve"> </w:t>
      </w:r>
      <w:r w:rsidRPr="00D4324F">
        <w:rPr>
          <w:rFonts w:ascii="Times New Roman" w:eastAsia="Times New Roman" w:hAnsi="Times New Roman" w:cs="Times New Roman"/>
          <w:b/>
          <w:bCs/>
          <w:sz w:val="44"/>
          <w:szCs w:val="44"/>
          <w:lang w:eastAsia="ar-SA"/>
        </w:rPr>
        <w:t>INTRODUCTION TO PROJECT</w:t>
      </w:r>
    </w:p>
    <w:p w:rsidR="00D4324F" w:rsidRPr="00D4324F" w:rsidRDefault="00D4324F" w:rsidP="00D4324F">
      <w:pPr>
        <w:suppressAutoHyphens/>
        <w:spacing w:after="0" w:line="240" w:lineRule="auto"/>
        <w:jc w:val="both"/>
        <w:rPr>
          <w:rFonts w:ascii="Times New Roman" w:eastAsia="Times New Roman" w:hAnsi="Times New Roman" w:cs="Times New Roman"/>
          <w:sz w:val="44"/>
          <w:szCs w:val="44"/>
          <w:lang w:val="en-IN" w:eastAsia="ar-SA"/>
        </w:rPr>
      </w:pPr>
      <w:r w:rsidRPr="00240DF2">
        <w:rPr>
          <w:rFonts w:ascii="Times New Roman" w:eastAsia="Times New Roman" w:hAnsi="Times New Roman" w:cs="Times New Roman"/>
          <w:noProof/>
          <w:sz w:val="44"/>
          <w:szCs w:val="44"/>
        </w:rPr>
        <mc:AlternateContent>
          <mc:Choice Requires="wps">
            <w:drawing>
              <wp:anchor distT="4294967295" distB="4294967295" distL="114300" distR="114300" simplePos="0" relativeHeight="251661312" behindDoc="0" locked="0" layoutInCell="1" allowOverlap="1">
                <wp:simplePos x="0" y="0"/>
                <wp:positionH relativeFrom="column">
                  <wp:posOffset>228600</wp:posOffset>
                </wp:positionH>
                <wp:positionV relativeFrom="paragraph">
                  <wp:posOffset>24129</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090E7D" id="Straight Connector 26"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XT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" strokeweight="1.59mm">
                <v:stroke joinstyle="miter" endcap="square"/>
              </v:line>
            </w:pict>
          </mc:Fallback>
        </mc:AlternateContent>
      </w:r>
    </w:p>
    <w:p w:rsidR="00240DF2" w:rsidRDefault="00240DF2" w:rsidP="00240DF2">
      <w:pPr>
        <w:pStyle w:val="NormalWeb"/>
        <w:shd w:val="clear" w:color="auto" w:fill="FFFFFF"/>
        <w:spacing w:before="0" w:beforeAutospacing="0" w:after="360" w:afterAutospacing="0"/>
        <w:rPr>
          <w:rStyle w:val="Strong"/>
          <w:rFonts w:ascii="Helvetica" w:eastAsiaTheme="majorEastAsia" w:hAnsi="Helvetica"/>
          <w:color w:val="333333"/>
          <w:sz w:val="44"/>
          <w:szCs w:val="44"/>
          <w:u w:val="single"/>
        </w:rPr>
      </w:pPr>
    </w:p>
    <w:p w:rsidR="00240DF2" w:rsidRPr="00240DF2" w:rsidRDefault="00240DF2" w:rsidP="00240DF2">
      <w:pPr>
        <w:pStyle w:val="NormalWeb"/>
        <w:shd w:val="clear" w:color="auto" w:fill="FFFFFF"/>
        <w:spacing w:before="0" w:beforeAutospacing="0" w:after="360" w:afterAutospacing="0"/>
        <w:rPr>
          <w:rFonts w:ascii="Helvetica" w:hAnsi="Helvetica"/>
          <w:color w:val="333333"/>
          <w:sz w:val="44"/>
          <w:szCs w:val="44"/>
        </w:rPr>
      </w:pPr>
      <w:r w:rsidRPr="00240DF2">
        <w:rPr>
          <w:rStyle w:val="Strong"/>
          <w:rFonts w:ascii="Helvetica" w:eastAsiaTheme="majorEastAsia" w:hAnsi="Helvetica"/>
          <w:color w:val="333333"/>
          <w:sz w:val="44"/>
          <w:szCs w:val="44"/>
          <w:u w:val="single"/>
        </w:rPr>
        <w:t>Abstract:</w:t>
      </w:r>
    </w:p>
    <w:p w:rsidR="00240DF2" w:rsidRPr="00B90F3C" w:rsidRDefault="00240DF2" w:rsidP="00240DF2">
      <w:pPr>
        <w:pStyle w:val="NormalWeb"/>
        <w:shd w:val="clear" w:color="auto" w:fill="FFFFFF"/>
        <w:spacing w:before="0" w:beforeAutospacing="0" w:after="360" w:afterAutospacing="0"/>
        <w:rPr>
          <w:rFonts w:ascii="Helvetica" w:hAnsi="Helvetica"/>
          <w:color w:val="333333"/>
          <w:sz w:val="28"/>
          <w:szCs w:val="28"/>
        </w:rPr>
      </w:pPr>
      <w:r w:rsidRPr="00B90F3C">
        <w:rPr>
          <w:rFonts w:ascii="Helvetica" w:hAnsi="Helvetica"/>
          <w:color w:val="333333"/>
          <w:sz w:val="28"/>
          <w:szCs w:val="28"/>
        </w:rPr>
        <w:t>Online electronic shop is a project developed to make the purchase of electronics easy. This application makes the need of the sales and purchase of electronics safe. This application will reduce the manual operation required to maintain all the records of sales and purchase. This system allows to search number of  stocks details of electronic items. Different types of electronic items will be available to the users in this application.</w:t>
      </w:r>
    </w:p>
    <w:p w:rsidR="00240DF2" w:rsidRPr="00240DF2" w:rsidRDefault="00240DF2" w:rsidP="00240DF2">
      <w:pPr>
        <w:pStyle w:val="NormalWeb"/>
        <w:rPr>
          <w:rFonts w:ascii="Helvetica" w:hAnsi="Helvetica"/>
          <w:color w:val="333333"/>
          <w:sz w:val="40"/>
          <w:szCs w:val="40"/>
        </w:rPr>
      </w:pPr>
      <w:r w:rsidRPr="00240DF2">
        <w:rPr>
          <w:rFonts w:ascii="Helvetica" w:hAnsi="Helvetica"/>
          <w:b/>
          <w:bCs/>
          <w:color w:val="333333"/>
          <w:sz w:val="40"/>
          <w:szCs w:val="40"/>
          <w:u w:val="single"/>
        </w:rPr>
        <w:t>Existing System:</w:t>
      </w:r>
    </w:p>
    <w:p w:rsidR="00240DF2" w:rsidRPr="00240DF2" w:rsidRDefault="00240DF2" w:rsidP="00240DF2">
      <w:pPr>
        <w:pStyle w:val="NormalWeb"/>
        <w:rPr>
          <w:rFonts w:ascii="Helvetica" w:hAnsi="Helvetica"/>
          <w:color w:val="333333"/>
          <w:sz w:val="40"/>
          <w:szCs w:val="40"/>
        </w:rPr>
      </w:pPr>
      <w:r w:rsidRPr="00B90F3C">
        <w:rPr>
          <w:rFonts w:ascii="Helvetica" w:hAnsi="Helvetica"/>
          <w:color w:val="333333"/>
          <w:sz w:val="28"/>
          <w:szCs w:val="28"/>
        </w:rPr>
        <w:t>The existing system requires more time for processing.  The process is very slow and lengthy. Not any type of security is provide so it may lost data or product. Difficult in searching the pervious data. More men power is required. It requires lots of time to travel to the particular shop to buy the goods. It is having lots of manual work.  It is less user-friendly. User must go to shop and order products. It is difficult to identify the required product</w:t>
      </w:r>
      <w:r w:rsidRPr="00240DF2">
        <w:rPr>
          <w:rFonts w:ascii="Helvetica" w:hAnsi="Helvetica"/>
          <w:color w:val="333333"/>
          <w:sz w:val="40"/>
          <w:szCs w:val="40"/>
        </w:rPr>
        <w:t>.</w:t>
      </w:r>
    </w:p>
    <w:p w:rsidR="00240DF2" w:rsidRDefault="00240DF2" w:rsidP="00240DF2">
      <w:pPr>
        <w:pStyle w:val="NormalWeb"/>
        <w:rPr>
          <w:rFonts w:ascii="Helvetica" w:hAnsi="Helvetica"/>
          <w:b/>
          <w:bCs/>
          <w:color w:val="333333"/>
          <w:sz w:val="40"/>
          <w:szCs w:val="40"/>
          <w:u w:val="single"/>
        </w:rPr>
      </w:pPr>
    </w:p>
    <w:p w:rsidR="00240DF2" w:rsidRPr="00240DF2" w:rsidRDefault="00240DF2" w:rsidP="00240DF2">
      <w:pPr>
        <w:pStyle w:val="NormalWeb"/>
        <w:rPr>
          <w:rFonts w:ascii="Helvetica" w:hAnsi="Helvetica"/>
          <w:color w:val="333333"/>
          <w:sz w:val="40"/>
          <w:szCs w:val="40"/>
        </w:rPr>
      </w:pPr>
      <w:r w:rsidRPr="00240DF2">
        <w:rPr>
          <w:rFonts w:ascii="Helvetica" w:hAnsi="Helvetica"/>
          <w:b/>
          <w:bCs/>
          <w:color w:val="333333"/>
          <w:sz w:val="40"/>
          <w:szCs w:val="40"/>
          <w:u w:val="single"/>
        </w:rPr>
        <w:t>Proposed System:</w:t>
      </w:r>
    </w:p>
    <w:p w:rsidR="00010DDB" w:rsidRDefault="00240DF2" w:rsidP="00240DF2">
      <w:pPr>
        <w:pStyle w:val="NormalWeb"/>
        <w:rPr>
          <w:rFonts w:ascii="Helvetica" w:hAnsi="Helvetica"/>
          <w:color w:val="333333"/>
          <w:sz w:val="40"/>
          <w:szCs w:val="40"/>
        </w:rPr>
      </w:pPr>
      <w:r w:rsidRPr="00B90F3C">
        <w:rPr>
          <w:rFonts w:ascii="Helvetica" w:hAnsi="Helvetica"/>
          <w:color w:val="333333"/>
          <w:sz w:val="28"/>
          <w:szCs w:val="28"/>
        </w:rPr>
        <w:t xml:space="preserve">The proposed system consist of the </w:t>
      </w:r>
      <w:r w:rsidR="007363E8" w:rsidRPr="00B90F3C">
        <w:rPr>
          <w:rFonts w:ascii="Helvetica" w:hAnsi="Helvetica"/>
          <w:color w:val="333333"/>
          <w:sz w:val="28"/>
          <w:szCs w:val="28"/>
        </w:rPr>
        <w:t>registration module for the customer &amp; vendor. The registered custom</w:t>
      </w:r>
      <w:r w:rsidRPr="00B90F3C">
        <w:rPr>
          <w:rFonts w:ascii="Helvetica" w:hAnsi="Helvetica"/>
          <w:color w:val="333333"/>
          <w:sz w:val="28"/>
          <w:szCs w:val="28"/>
        </w:rPr>
        <w:t>er gets the accessibility and to purchase and buy the any type of electronics products. The fixed charge on each product that</w:t>
      </w:r>
      <w:r w:rsidR="007363E8" w:rsidRPr="00B90F3C">
        <w:rPr>
          <w:rFonts w:ascii="Helvetica" w:hAnsi="Helvetica"/>
          <w:color w:val="333333"/>
          <w:sz w:val="28"/>
          <w:szCs w:val="28"/>
        </w:rPr>
        <w:t xml:space="preserve"> has been charged by the admin</w:t>
      </w:r>
      <w:r w:rsidRPr="00B90F3C">
        <w:rPr>
          <w:rFonts w:ascii="Helvetica" w:hAnsi="Helvetica"/>
          <w:color w:val="333333"/>
          <w:sz w:val="28"/>
          <w:szCs w:val="28"/>
        </w:rPr>
        <w:t xml:space="preserve"> as commission which is charged after the</w:t>
      </w:r>
      <w:r w:rsidRPr="00240DF2">
        <w:rPr>
          <w:rFonts w:ascii="Helvetica" w:hAnsi="Helvetica"/>
          <w:color w:val="333333"/>
          <w:sz w:val="40"/>
          <w:szCs w:val="40"/>
        </w:rPr>
        <w:t xml:space="preserve"> </w:t>
      </w:r>
      <w:r w:rsidRPr="00B90F3C">
        <w:rPr>
          <w:rFonts w:ascii="Helvetica" w:hAnsi="Helvetica"/>
          <w:color w:val="333333"/>
          <w:sz w:val="28"/>
          <w:szCs w:val="28"/>
        </w:rPr>
        <w:t xml:space="preserve">product sold. </w:t>
      </w:r>
      <w:r w:rsidR="007363E8" w:rsidRPr="00B90F3C">
        <w:rPr>
          <w:rFonts w:ascii="Helvetica" w:hAnsi="Helvetica"/>
          <w:color w:val="333333"/>
          <w:sz w:val="28"/>
          <w:szCs w:val="28"/>
        </w:rPr>
        <w:t>The admin has priviliges to grant access to vendor using which they can add product  in the portal</w:t>
      </w:r>
      <w:r w:rsidR="007363E8">
        <w:rPr>
          <w:rFonts w:ascii="Helvetica" w:hAnsi="Helvetica"/>
          <w:color w:val="333333"/>
          <w:sz w:val="40"/>
          <w:szCs w:val="40"/>
        </w:rPr>
        <w:t>.</w:t>
      </w:r>
    </w:p>
    <w:p w:rsidR="00C56459" w:rsidRDefault="001E70AC" w:rsidP="00010DDB">
      <w:pPr>
        <w:pStyle w:val="NormalWeb"/>
        <w:jc w:val="both"/>
        <w:rPr>
          <w:rFonts w:ascii="Helvetica" w:hAnsi="Helvetica"/>
          <w:color w:val="333333"/>
          <w:sz w:val="56"/>
          <w:szCs w:val="56"/>
          <w:u w:val="single"/>
        </w:rPr>
      </w:pPr>
      <w:r>
        <w:rPr>
          <w:rFonts w:ascii="Helvetica" w:hAnsi="Helvetica"/>
          <w:color w:val="333333"/>
          <w:sz w:val="56"/>
          <w:szCs w:val="56"/>
        </w:rPr>
        <w:lastRenderedPageBreak/>
        <w:t xml:space="preserve">                  </w:t>
      </w:r>
      <w:r w:rsidR="00010DDB" w:rsidRPr="001E70AC">
        <w:rPr>
          <w:rFonts w:ascii="Helvetica" w:hAnsi="Helvetica"/>
          <w:color w:val="333333"/>
          <w:sz w:val="56"/>
          <w:szCs w:val="56"/>
        </w:rPr>
        <w:t xml:space="preserve">     </w:t>
      </w:r>
      <w:r w:rsidR="00010DDB" w:rsidRPr="001E70AC">
        <w:rPr>
          <w:rFonts w:ascii="Helvetica" w:hAnsi="Helvetica"/>
          <w:color w:val="333333"/>
          <w:sz w:val="56"/>
          <w:szCs w:val="56"/>
          <w:u w:val="single"/>
        </w:rPr>
        <w:t>INDEX</w:t>
      </w:r>
    </w:p>
    <w:p w:rsidR="001E70AC" w:rsidRDefault="001E70AC" w:rsidP="00010DDB">
      <w:pPr>
        <w:pStyle w:val="NormalWeb"/>
        <w:jc w:val="both"/>
        <w:rPr>
          <w:rFonts w:ascii="Helvetica" w:hAnsi="Helvetica"/>
          <w:color w:val="333333"/>
          <w:sz w:val="56"/>
          <w:szCs w:val="56"/>
          <w:u w:val="single"/>
        </w:rPr>
      </w:pPr>
    </w:p>
    <w:p w:rsidR="001E70AC" w:rsidRPr="001E70AC" w:rsidRDefault="001E70AC" w:rsidP="00010DDB">
      <w:pPr>
        <w:pStyle w:val="NormalWeb"/>
        <w:jc w:val="both"/>
        <w:rPr>
          <w:rFonts w:ascii="Helvetica" w:hAnsi="Helvetica"/>
          <w:color w:val="333333"/>
          <w:sz w:val="56"/>
          <w:szCs w:val="56"/>
          <w:u w:val="single"/>
        </w:rPr>
      </w:pPr>
    </w:p>
    <w:tbl>
      <w:tblPr>
        <w:tblStyle w:val="TableGrid"/>
        <w:tblW w:w="0" w:type="auto"/>
        <w:tblLook w:val="04A0" w:firstRow="1" w:lastRow="0" w:firstColumn="1" w:lastColumn="0" w:noHBand="0" w:noVBand="1"/>
      </w:tblPr>
      <w:tblGrid>
        <w:gridCol w:w="1795"/>
        <w:gridCol w:w="5400"/>
        <w:gridCol w:w="2155"/>
      </w:tblGrid>
      <w:tr w:rsidR="00C56459" w:rsidTr="001E70AC">
        <w:tc>
          <w:tcPr>
            <w:tcW w:w="1795" w:type="dxa"/>
          </w:tcPr>
          <w:p w:rsidR="00C56459" w:rsidRPr="001E70AC" w:rsidRDefault="00C56459" w:rsidP="001E70AC">
            <w:pPr>
              <w:pStyle w:val="NormalWeb"/>
              <w:jc w:val="center"/>
              <w:rPr>
                <w:rFonts w:ascii="Helvetica" w:hAnsi="Helvetica"/>
                <w:color w:val="333333"/>
                <w:sz w:val="40"/>
                <w:szCs w:val="40"/>
              </w:rPr>
            </w:pPr>
            <w:r w:rsidRPr="001E70AC">
              <w:rPr>
                <w:rFonts w:ascii="Helvetica" w:hAnsi="Helvetica"/>
                <w:color w:val="333333"/>
                <w:sz w:val="40"/>
                <w:szCs w:val="40"/>
              </w:rPr>
              <w:t>Sr. No.</w:t>
            </w:r>
          </w:p>
        </w:tc>
        <w:tc>
          <w:tcPr>
            <w:tcW w:w="5400" w:type="dxa"/>
          </w:tcPr>
          <w:p w:rsidR="00C56459" w:rsidRPr="001E70AC" w:rsidRDefault="00C56459" w:rsidP="001E70AC">
            <w:pPr>
              <w:pStyle w:val="NormalWeb"/>
              <w:jc w:val="center"/>
              <w:rPr>
                <w:rFonts w:ascii="Helvetica" w:hAnsi="Helvetica"/>
                <w:color w:val="333333"/>
                <w:sz w:val="40"/>
                <w:szCs w:val="40"/>
              </w:rPr>
            </w:pPr>
            <w:r w:rsidRPr="001E70AC">
              <w:rPr>
                <w:rFonts w:ascii="Helvetica" w:hAnsi="Helvetica"/>
                <w:color w:val="333333"/>
                <w:sz w:val="40"/>
                <w:szCs w:val="40"/>
              </w:rPr>
              <w:t>Topics</w:t>
            </w:r>
          </w:p>
        </w:tc>
        <w:tc>
          <w:tcPr>
            <w:tcW w:w="2155" w:type="dxa"/>
          </w:tcPr>
          <w:p w:rsidR="00C56459" w:rsidRPr="001E70AC" w:rsidRDefault="00C56459" w:rsidP="001E70AC">
            <w:pPr>
              <w:pStyle w:val="NormalWeb"/>
              <w:jc w:val="center"/>
              <w:rPr>
                <w:rFonts w:ascii="Helvetica" w:hAnsi="Helvetica"/>
                <w:color w:val="333333"/>
                <w:sz w:val="40"/>
                <w:szCs w:val="40"/>
              </w:rPr>
            </w:pPr>
            <w:r w:rsidRPr="001E70AC">
              <w:rPr>
                <w:rFonts w:ascii="Helvetica" w:hAnsi="Helvetica"/>
                <w:color w:val="333333"/>
                <w:sz w:val="40"/>
                <w:szCs w:val="40"/>
              </w:rPr>
              <w:t>Page No.</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Acknowledgement</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2</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2</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Certificate</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3</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3</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Index</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4</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4</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Introduction</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5</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5</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Requirements</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6</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6</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Design</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10</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7</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Coding Standards</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14</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8</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Test Reports</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16</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9</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Project management related Statistics</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19</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10</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Entity Relationship Diagram</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21</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11</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Class Diagram</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22</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12</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Project UI</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23</w:t>
            </w:r>
          </w:p>
        </w:tc>
      </w:tr>
      <w:tr w:rsidR="00C56459" w:rsidTr="001E70AC">
        <w:tc>
          <w:tcPr>
            <w:tcW w:w="179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13</w:t>
            </w:r>
          </w:p>
        </w:tc>
        <w:tc>
          <w:tcPr>
            <w:tcW w:w="5400"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References</w:t>
            </w:r>
          </w:p>
        </w:tc>
        <w:tc>
          <w:tcPr>
            <w:tcW w:w="2155" w:type="dxa"/>
          </w:tcPr>
          <w:p w:rsidR="00C56459" w:rsidRPr="00C56459" w:rsidRDefault="00C56459" w:rsidP="00C56459">
            <w:pPr>
              <w:pStyle w:val="NormalWeb"/>
              <w:jc w:val="center"/>
              <w:rPr>
                <w:rFonts w:ascii="Helvetica" w:hAnsi="Helvetica"/>
                <w:color w:val="333333"/>
                <w:sz w:val="32"/>
                <w:szCs w:val="32"/>
              </w:rPr>
            </w:pPr>
            <w:r w:rsidRPr="00C56459">
              <w:rPr>
                <w:rFonts w:ascii="Helvetica" w:hAnsi="Helvetica"/>
                <w:color w:val="333333"/>
                <w:sz w:val="32"/>
                <w:szCs w:val="32"/>
              </w:rPr>
              <w:t>39</w:t>
            </w:r>
          </w:p>
        </w:tc>
      </w:tr>
    </w:tbl>
    <w:p w:rsidR="00010DDB" w:rsidRDefault="00010DDB" w:rsidP="00010DDB">
      <w:pPr>
        <w:pStyle w:val="NormalWeb"/>
        <w:jc w:val="both"/>
        <w:rPr>
          <w:rFonts w:ascii="Helvetica" w:hAnsi="Helvetica"/>
          <w:color w:val="333333"/>
          <w:sz w:val="40"/>
          <w:szCs w:val="40"/>
          <w:u w:val="single"/>
        </w:rPr>
      </w:pPr>
    </w:p>
    <w:p w:rsidR="00C56459" w:rsidRPr="00C56459" w:rsidRDefault="00C56459" w:rsidP="00C56459">
      <w:pPr>
        <w:pStyle w:val="NormalWeb"/>
        <w:numPr>
          <w:ilvl w:val="7"/>
          <w:numId w:val="11"/>
        </w:numPr>
        <w:jc w:val="both"/>
        <w:rPr>
          <w:rFonts w:ascii="Helvetica" w:hAnsi="Helvetica"/>
          <w:color w:val="333333"/>
          <w:sz w:val="28"/>
          <w:szCs w:val="28"/>
        </w:rPr>
      </w:pPr>
    </w:p>
    <w:p w:rsidR="00010DDB" w:rsidRPr="00010DDB" w:rsidRDefault="00010DDB" w:rsidP="00010DDB">
      <w:pPr>
        <w:pStyle w:val="NormalWeb"/>
        <w:rPr>
          <w:rFonts w:ascii="Helvetica" w:hAnsi="Helvetica"/>
          <w:color w:val="333333"/>
          <w:sz w:val="28"/>
          <w:szCs w:val="28"/>
        </w:rPr>
      </w:pPr>
    </w:p>
    <w:p w:rsidR="00B1218D" w:rsidRPr="00C56459" w:rsidRDefault="00B1218D" w:rsidP="00C56459">
      <w:pPr>
        <w:pStyle w:val="ListParagraph"/>
        <w:numPr>
          <w:ilvl w:val="0"/>
          <w:numId w:val="10"/>
        </w:numPr>
        <w:rPr>
          <w:rFonts w:ascii="Helvetica" w:eastAsia="Times New Roman" w:hAnsi="Helvetica" w:cs="Times New Roman"/>
          <w:color w:val="333333"/>
          <w:sz w:val="40"/>
          <w:szCs w:val="40"/>
        </w:rPr>
      </w:pPr>
      <w:r w:rsidRPr="00C56459">
        <w:rPr>
          <w:rFonts w:ascii="Helvetica" w:hAnsi="Helvetica"/>
          <w:color w:val="333333"/>
          <w:sz w:val="40"/>
          <w:szCs w:val="40"/>
        </w:rPr>
        <w:br w:type="page"/>
      </w:r>
    </w:p>
    <w:p w:rsidR="00B1218D" w:rsidRDefault="00B1218D" w:rsidP="00240DF2">
      <w:pPr>
        <w:pStyle w:val="NormalWeb"/>
        <w:rPr>
          <w:rFonts w:ascii="Helvetica" w:hAnsi="Helvetica"/>
          <w:color w:val="333333"/>
          <w:sz w:val="40"/>
          <w:szCs w:val="40"/>
        </w:rPr>
      </w:pPr>
    </w:p>
    <w:p w:rsidR="007363E8" w:rsidRDefault="007363E8" w:rsidP="007363E8">
      <w:pPr>
        <w:suppressAutoHyphens/>
        <w:spacing w:after="0" w:line="240" w:lineRule="auto"/>
        <w:rPr>
          <w:rFonts w:ascii="Times New Roman" w:eastAsia="Times New Roman" w:hAnsi="Times New Roman" w:cs="Times New Roman"/>
          <w:b/>
          <w:bCs/>
          <w:sz w:val="28"/>
          <w:szCs w:val="24"/>
          <w:lang w:eastAsia="ar-SA"/>
        </w:rPr>
      </w:pPr>
    </w:p>
    <w:p w:rsidR="007363E8" w:rsidRPr="007363E8" w:rsidRDefault="007363E8" w:rsidP="007363E8">
      <w:pPr>
        <w:suppressAutoHyphens/>
        <w:spacing w:after="0" w:line="240" w:lineRule="auto"/>
        <w:rPr>
          <w:rFonts w:ascii="Times New Roman" w:eastAsia="Times New Roman" w:hAnsi="Times New Roman" w:cs="Times New Roman"/>
          <w:sz w:val="32"/>
          <w:szCs w:val="32"/>
          <w:lang w:eastAsia="ar-SA"/>
        </w:rPr>
      </w:pPr>
      <w:r w:rsidRPr="007363E8">
        <w:rPr>
          <w:rFonts w:ascii="Times New Roman" w:eastAsia="Times New Roman" w:hAnsi="Times New Roman" w:cs="Times New Roman"/>
          <w:b/>
          <w:bCs/>
          <w:sz w:val="32"/>
          <w:szCs w:val="32"/>
          <w:lang w:eastAsia="ar-SA"/>
        </w:rPr>
        <w:t>2.REQUIREMENTS</w:t>
      </w:r>
    </w:p>
    <w:p w:rsidR="007363E8" w:rsidRPr="007363E8" w:rsidRDefault="007363E8" w:rsidP="007363E8">
      <w:pPr>
        <w:suppressAutoHyphens/>
        <w:spacing w:after="0" w:line="240" w:lineRule="auto"/>
        <w:ind w:left="360"/>
        <w:jc w:val="both"/>
        <w:rPr>
          <w:rFonts w:ascii="Times New Roman" w:eastAsia="Times New Roman" w:hAnsi="Times New Roman" w:cs="Times New Roman"/>
          <w:b/>
          <w:bCs/>
          <w:sz w:val="32"/>
          <w:szCs w:val="32"/>
          <w:lang w:val="en-IN" w:eastAsia="ar-SA"/>
        </w:rPr>
      </w:pPr>
      <w:r w:rsidRPr="0006188D">
        <w:rPr>
          <w:rFonts w:ascii="Times New Roman" w:eastAsia="Times New Roman" w:hAnsi="Times New Roman" w:cs="Times New Roman"/>
          <w:noProof/>
          <w:sz w:val="32"/>
          <w:szCs w:val="32"/>
        </w:rPr>
        <mc:AlternateContent>
          <mc:Choice Requires="wps">
            <w:drawing>
              <wp:anchor distT="4294967295" distB="4294967295" distL="114300" distR="114300" simplePos="0" relativeHeight="251663360" behindDoc="0" locked="0" layoutInCell="1" allowOverlap="1">
                <wp:simplePos x="0" y="0"/>
                <wp:positionH relativeFrom="column">
                  <wp:posOffset>-8890</wp:posOffset>
                </wp:positionH>
                <wp:positionV relativeFrom="paragraph">
                  <wp:posOffset>24129</wp:posOffset>
                </wp:positionV>
                <wp:extent cx="5257800" cy="0"/>
                <wp:effectExtent l="38100" t="38100" r="57150" b="571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AFB1AF" id="Straight Connector 25"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mc:Fallback>
        </mc:AlternateContent>
      </w:r>
    </w:p>
    <w:p w:rsidR="007363E8" w:rsidRPr="007363E8" w:rsidRDefault="007363E8" w:rsidP="007363E8">
      <w:pPr>
        <w:suppressAutoHyphens/>
        <w:spacing w:after="0" w:line="240" w:lineRule="auto"/>
        <w:jc w:val="both"/>
        <w:rPr>
          <w:rFonts w:ascii="Times New Roman" w:eastAsia="Times New Roman" w:hAnsi="Times New Roman" w:cs="Times New Roman"/>
          <w:sz w:val="32"/>
          <w:szCs w:val="32"/>
          <w:lang w:eastAsia="ar-SA"/>
        </w:rPr>
      </w:pPr>
      <w:r w:rsidRPr="007363E8">
        <w:rPr>
          <w:rFonts w:ascii="Times New Roman" w:eastAsia="Times New Roman" w:hAnsi="Times New Roman" w:cs="Times New Roman"/>
          <w:b/>
          <w:bCs/>
          <w:sz w:val="32"/>
          <w:szCs w:val="32"/>
          <w:lang w:eastAsia="ar-SA"/>
        </w:rPr>
        <w:t>2.1 FUNCTIONAL REQUIREMENTS</w:t>
      </w:r>
    </w:p>
    <w:p w:rsidR="007363E8" w:rsidRDefault="0006188D" w:rsidP="00240DF2">
      <w:pPr>
        <w:pStyle w:val="NormalWeb"/>
        <w:rPr>
          <w:rFonts w:ascii="Helvetica" w:hAnsi="Helvetica"/>
          <w:color w:val="333333"/>
          <w:sz w:val="40"/>
          <w:szCs w:val="40"/>
        </w:rPr>
      </w:pPr>
      <w:r w:rsidRPr="0006188D">
        <w:rPr>
          <w:rFonts w:ascii="Helvetica" w:hAnsi="Helvetica"/>
          <w:noProof/>
          <w:color w:val="333333"/>
          <w:sz w:val="40"/>
          <w:szCs w:val="40"/>
        </w:rPr>
        <w:drawing>
          <wp:inline distT="0" distB="0" distL="0" distR="0" wp14:anchorId="42E1AA17" wp14:editId="66470CD8">
            <wp:extent cx="4114454" cy="54197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png"/>
                    <pic:cNvPicPr/>
                  </pic:nvPicPr>
                  <pic:blipFill>
                    <a:blip r:embed="rId9">
                      <a:extLst>
                        <a:ext uri="{28A0092B-C50C-407E-A947-70E740481C1C}">
                          <a14:useLocalDpi xmlns:a14="http://schemas.microsoft.com/office/drawing/2010/main" val="0"/>
                        </a:ext>
                      </a:extLst>
                    </a:blip>
                    <a:stretch>
                      <a:fillRect/>
                    </a:stretch>
                  </pic:blipFill>
                  <pic:spPr>
                    <a:xfrm>
                      <a:off x="0" y="0"/>
                      <a:ext cx="4125439" cy="5434195"/>
                    </a:xfrm>
                    <a:prstGeom prst="rect">
                      <a:avLst/>
                    </a:prstGeom>
                  </pic:spPr>
                </pic:pic>
              </a:graphicData>
            </a:graphic>
          </wp:inline>
        </w:drawing>
      </w:r>
    </w:p>
    <w:p w:rsidR="00E07DC9" w:rsidRPr="00E07DC9" w:rsidRDefault="00E07DC9" w:rsidP="00E07DC9">
      <w:pPr>
        <w:pStyle w:val="NormalWeb"/>
        <w:rPr>
          <w:rFonts w:ascii="Helvetica" w:hAnsi="Helvetica"/>
          <w:color w:val="333333"/>
          <w:sz w:val="32"/>
          <w:szCs w:val="32"/>
        </w:rPr>
      </w:pPr>
      <w:r w:rsidRPr="00E07DC9">
        <w:rPr>
          <w:rFonts w:ascii="Helvetica" w:hAnsi="Helvetica"/>
          <w:b/>
          <w:bCs/>
          <w:color w:val="333333"/>
          <w:sz w:val="32"/>
          <w:szCs w:val="32"/>
          <w:u w:val="single"/>
        </w:rPr>
        <w:t>2.1 Customer: </w:t>
      </w:r>
    </w:p>
    <w:p w:rsidR="00E07DC9" w:rsidRPr="00B90F3C" w:rsidRDefault="00D575E0" w:rsidP="00E07DC9">
      <w:pPr>
        <w:pStyle w:val="NormalWeb"/>
        <w:rPr>
          <w:rFonts w:ascii="Helvetica" w:hAnsi="Helvetica"/>
          <w:color w:val="333333"/>
          <w:sz w:val="28"/>
          <w:szCs w:val="28"/>
        </w:rPr>
      </w:pPr>
      <w:r w:rsidRPr="00B90F3C">
        <w:rPr>
          <w:rFonts w:ascii="Helvetica" w:hAnsi="Helvetica"/>
          <w:color w:val="333333"/>
          <w:sz w:val="28"/>
          <w:szCs w:val="28"/>
        </w:rPr>
        <w:t>Customer need to </w:t>
      </w:r>
      <w:r w:rsidR="00E07DC9" w:rsidRPr="00B90F3C">
        <w:rPr>
          <w:rFonts w:ascii="Helvetica" w:hAnsi="Helvetica"/>
          <w:color w:val="333333"/>
          <w:sz w:val="28"/>
          <w:szCs w:val="28"/>
        </w:rPr>
        <w:t>enter the personal details in the registrati</w:t>
      </w:r>
      <w:r w:rsidRPr="00B90F3C">
        <w:rPr>
          <w:rFonts w:ascii="Helvetica" w:hAnsi="Helvetica"/>
          <w:color w:val="333333"/>
          <w:sz w:val="28"/>
          <w:szCs w:val="28"/>
        </w:rPr>
        <w:t>on page. Custom</w:t>
      </w:r>
      <w:r w:rsidR="00E07DC9" w:rsidRPr="00B90F3C">
        <w:rPr>
          <w:rFonts w:ascii="Helvetica" w:hAnsi="Helvetica"/>
          <w:color w:val="333333"/>
          <w:sz w:val="28"/>
          <w:szCs w:val="28"/>
        </w:rPr>
        <w:t>er can get login by entering the</w:t>
      </w:r>
      <w:r w:rsidRPr="00B90F3C">
        <w:rPr>
          <w:rFonts w:ascii="Helvetica" w:hAnsi="Helvetica"/>
          <w:color w:val="333333"/>
          <w:sz w:val="28"/>
          <w:szCs w:val="28"/>
        </w:rPr>
        <w:t xml:space="preserve"> valid username and password. Custom</w:t>
      </w:r>
      <w:r w:rsidR="00E07DC9" w:rsidRPr="00B90F3C">
        <w:rPr>
          <w:rFonts w:ascii="Helvetica" w:hAnsi="Helvetica"/>
          <w:color w:val="333333"/>
          <w:sz w:val="28"/>
          <w:szCs w:val="28"/>
        </w:rPr>
        <w:t xml:space="preserve">er can access all the products </w:t>
      </w:r>
      <w:r w:rsidRPr="00B90F3C">
        <w:rPr>
          <w:rFonts w:ascii="Helvetica" w:hAnsi="Helvetica"/>
          <w:color w:val="333333"/>
          <w:sz w:val="28"/>
          <w:szCs w:val="28"/>
        </w:rPr>
        <w:t xml:space="preserve">available in the application. </w:t>
      </w:r>
      <w:r w:rsidRPr="00B90F3C">
        <w:rPr>
          <w:rFonts w:ascii="Helvetica" w:hAnsi="Helvetica"/>
          <w:color w:val="333333"/>
          <w:sz w:val="28"/>
          <w:szCs w:val="28"/>
        </w:rPr>
        <w:lastRenderedPageBreak/>
        <w:t>Custom</w:t>
      </w:r>
      <w:r w:rsidR="00E07DC9" w:rsidRPr="00B90F3C">
        <w:rPr>
          <w:rFonts w:ascii="Helvetica" w:hAnsi="Helvetica"/>
          <w:color w:val="333333"/>
          <w:sz w:val="28"/>
          <w:szCs w:val="28"/>
        </w:rPr>
        <w:t>er can see the order history</w:t>
      </w:r>
      <w:r w:rsidRPr="00B90F3C">
        <w:rPr>
          <w:rFonts w:ascii="Helvetica" w:hAnsi="Helvetica"/>
          <w:color w:val="333333"/>
          <w:sz w:val="28"/>
          <w:szCs w:val="28"/>
        </w:rPr>
        <w:t>. Custom</w:t>
      </w:r>
      <w:r w:rsidR="00E07DC9" w:rsidRPr="00B90F3C">
        <w:rPr>
          <w:rFonts w:ascii="Helvetica" w:hAnsi="Helvetica"/>
          <w:color w:val="333333"/>
          <w:sz w:val="28"/>
          <w:szCs w:val="28"/>
        </w:rPr>
        <w:t xml:space="preserve">er can </w:t>
      </w:r>
      <w:r w:rsidR="00181A1D" w:rsidRPr="00B90F3C">
        <w:rPr>
          <w:rFonts w:ascii="Helvetica" w:hAnsi="Helvetica"/>
          <w:color w:val="333333"/>
          <w:sz w:val="28"/>
          <w:szCs w:val="28"/>
        </w:rPr>
        <w:t xml:space="preserve">set the delivery address. </w:t>
      </w:r>
    </w:p>
    <w:p w:rsidR="0006188D" w:rsidRDefault="00181A1D" w:rsidP="00240DF2">
      <w:pPr>
        <w:pStyle w:val="NormalWeb"/>
        <w:rPr>
          <w:rFonts w:ascii="Helvetica" w:hAnsi="Helvetica"/>
          <w:color w:val="333333"/>
          <w:sz w:val="40"/>
          <w:szCs w:val="40"/>
        </w:rPr>
      </w:pPr>
      <w:r>
        <w:rPr>
          <w:rFonts w:ascii="Helvetica" w:hAnsi="Helvetica"/>
          <w:noProof/>
          <w:color w:val="333333"/>
          <w:sz w:val="40"/>
          <w:szCs w:val="40"/>
        </w:rPr>
        <w:drawing>
          <wp:inline distT="0" distB="0" distL="0" distR="0">
            <wp:extent cx="4114939" cy="56008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ndor.png"/>
                    <pic:cNvPicPr/>
                  </pic:nvPicPr>
                  <pic:blipFill>
                    <a:blip r:embed="rId10">
                      <a:extLst>
                        <a:ext uri="{28A0092B-C50C-407E-A947-70E740481C1C}">
                          <a14:useLocalDpi xmlns:a14="http://schemas.microsoft.com/office/drawing/2010/main" val="0"/>
                        </a:ext>
                      </a:extLst>
                    </a:blip>
                    <a:stretch>
                      <a:fillRect/>
                    </a:stretch>
                  </pic:blipFill>
                  <pic:spPr>
                    <a:xfrm>
                      <a:off x="0" y="0"/>
                      <a:ext cx="4114939" cy="5600889"/>
                    </a:xfrm>
                    <a:prstGeom prst="rect">
                      <a:avLst/>
                    </a:prstGeom>
                  </pic:spPr>
                </pic:pic>
              </a:graphicData>
            </a:graphic>
          </wp:inline>
        </w:drawing>
      </w:r>
    </w:p>
    <w:p w:rsidR="00181A1D" w:rsidRPr="00181A1D" w:rsidRDefault="00D575E0" w:rsidP="00181A1D">
      <w:pPr>
        <w:pStyle w:val="NormalWeb"/>
        <w:rPr>
          <w:rFonts w:ascii="Helvetica" w:hAnsi="Helvetica"/>
          <w:b/>
          <w:bCs/>
          <w:color w:val="333333"/>
          <w:sz w:val="40"/>
          <w:szCs w:val="40"/>
          <w:u w:val="single"/>
        </w:rPr>
      </w:pPr>
      <w:r>
        <w:rPr>
          <w:rFonts w:ascii="Helvetica" w:hAnsi="Helvetica"/>
          <w:b/>
          <w:bCs/>
          <w:color w:val="333333"/>
          <w:sz w:val="40"/>
          <w:szCs w:val="40"/>
          <w:u w:val="single"/>
        </w:rPr>
        <w:t>2.2</w:t>
      </w:r>
      <w:r w:rsidR="00181A1D" w:rsidRPr="00181A1D">
        <w:rPr>
          <w:rFonts w:ascii="Helvetica" w:hAnsi="Helvetica"/>
          <w:b/>
          <w:bCs/>
          <w:color w:val="333333"/>
          <w:sz w:val="40"/>
          <w:szCs w:val="40"/>
          <w:u w:val="single"/>
        </w:rPr>
        <w:t xml:space="preserve"> </w:t>
      </w:r>
      <w:r w:rsidR="00181A1D">
        <w:rPr>
          <w:rFonts w:ascii="Helvetica" w:hAnsi="Helvetica"/>
          <w:b/>
          <w:bCs/>
          <w:color w:val="333333"/>
          <w:sz w:val="40"/>
          <w:szCs w:val="40"/>
          <w:u w:val="single"/>
        </w:rPr>
        <w:t>Vendo</w:t>
      </w:r>
      <w:r w:rsidR="00181A1D" w:rsidRPr="00181A1D">
        <w:rPr>
          <w:rFonts w:ascii="Helvetica" w:hAnsi="Helvetica"/>
          <w:b/>
          <w:bCs/>
          <w:color w:val="333333"/>
          <w:sz w:val="40"/>
          <w:szCs w:val="40"/>
          <w:u w:val="single"/>
        </w:rPr>
        <w:t>r: </w:t>
      </w:r>
    </w:p>
    <w:p w:rsidR="0006188D" w:rsidRPr="00B90F3C" w:rsidRDefault="00D575E0" w:rsidP="00240DF2">
      <w:pPr>
        <w:pStyle w:val="NormalWeb"/>
        <w:rPr>
          <w:rFonts w:ascii="Helvetica" w:hAnsi="Helvetica"/>
          <w:color w:val="333333"/>
          <w:sz w:val="28"/>
          <w:szCs w:val="28"/>
        </w:rPr>
      </w:pPr>
      <w:r w:rsidRPr="00B90F3C">
        <w:rPr>
          <w:rFonts w:ascii="Helvetica" w:hAnsi="Helvetica"/>
          <w:color w:val="333333"/>
          <w:sz w:val="28"/>
          <w:szCs w:val="28"/>
        </w:rPr>
        <w:t>Vendor need to enter the personal details in the registration page. Vendor can get login by entering the valid username and password. Vendor needs to be approved by the admin before selling products on portal.</w:t>
      </w:r>
    </w:p>
    <w:p w:rsidR="00E07DC9" w:rsidRPr="0006188D" w:rsidRDefault="00E07DC9" w:rsidP="0006188D">
      <w:pPr>
        <w:pStyle w:val="NormalWeb"/>
        <w:rPr>
          <w:rFonts w:ascii="Helvetica" w:hAnsi="Helvetica"/>
          <w:color w:val="333333"/>
          <w:sz w:val="40"/>
          <w:szCs w:val="40"/>
        </w:rPr>
      </w:pPr>
    </w:p>
    <w:p w:rsidR="0006188D" w:rsidRPr="007363E8" w:rsidRDefault="0006188D" w:rsidP="00240DF2">
      <w:pPr>
        <w:pStyle w:val="NormalWeb"/>
        <w:rPr>
          <w:rFonts w:ascii="Helvetica" w:hAnsi="Helvetica"/>
          <w:color w:val="333333"/>
          <w:sz w:val="40"/>
          <w:szCs w:val="40"/>
        </w:rPr>
      </w:pPr>
    </w:p>
    <w:p w:rsidR="007363E8" w:rsidRDefault="00D575E0" w:rsidP="00240DF2">
      <w:pPr>
        <w:pStyle w:val="NormalWeb"/>
        <w:rPr>
          <w:rFonts w:ascii="Helvetica" w:hAnsi="Helvetica"/>
          <w:color w:val="333333"/>
          <w:sz w:val="40"/>
          <w:szCs w:val="40"/>
        </w:rPr>
      </w:pPr>
      <w:r>
        <w:rPr>
          <w:rFonts w:ascii="Helvetica" w:hAnsi="Helvetica"/>
          <w:noProof/>
          <w:color w:val="333333"/>
          <w:sz w:val="40"/>
          <w:szCs w:val="40"/>
        </w:rPr>
        <w:drawing>
          <wp:inline distT="0" distB="0" distL="0" distR="0">
            <wp:extent cx="4114939" cy="48007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1).png"/>
                    <pic:cNvPicPr/>
                  </pic:nvPicPr>
                  <pic:blipFill>
                    <a:blip r:embed="rId11">
                      <a:extLst>
                        <a:ext uri="{28A0092B-C50C-407E-A947-70E740481C1C}">
                          <a14:useLocalDpi xmlns:a14="http://schemas.microsoft.com/office/drawing/2010/main" val="0"/>
                        </a:ext>
                      </a:extLst>
                    </a:blip>
                    <a:stretch>
                      <a:fillRect/>
                    </a:stretch>
                  </pic:blipFill>
                  <pic:spPr>
                    <a:xfrm>
                      <a:off x="0" y="0"/>
                      <a:ext cx="4114939" cy="4800762"/>
                    </a:xfrm>
                    <a:prstGeom prst="rect">
                      <a:avLst/>
                    </a:prstGeom>
                  </pic:spPr>
                </pic:pic>
              </a:graphicData>
            </a:graphic>
          </wp:inline>
        </w:drawing>
      </w:r>
    </w:p>
    <w:p w:rsidR="00D575E0" w:rsidRDefault="00D575E0" w:rsidP="00D575E0">
      <w:pPr>
        <w:pStyle w:val="NormalWeb"/>
        <w:rPr>
          <w:rFonts w:ascii="Helvetica" w:hAnsi="Helvetica"/>
          <w:b/>
          <w:bCs/>
          <w:color w:val="333333"/>
          <w:sz w:val="40"/>
          <w:szCs w:val="40"/>
          <w:u w:val="single"/>
        </w:rPr>
      </w:pPr>
      <w:r>
        <w:rPr>
          <w:rFonts w:ascii="Helvetica" w:hAnsi="Helvetica"/>
          <w:b/>
          <w:bCs/>
          <w:color w:val="333333"/>
          <w:sz w:val="40"/>
          <w:szCs w:val="40"/>
          <w:u w:val="single"/>
        </w:rPr>
        <w:t>2.3</w:t>
      </w:r>
      <w:r w:rsidRPr="00D575E0">
        <w:rPr>
          <w:rFonts w:ascii="Helvetica" w:hAnsi="Helvetica"/>
          <w:b/>
          <w:bCs/>
          <w:color w:val="333333"/>
          <w:sz w:val="40"/>
          <w:szCs w:val="40"/>
          <w:u w:val="single"/>
        </w:rPr>
        <w:t xml:space="preserve"> </w:t>
      </w:r>
      <w:r>
        <w:rPr>
          <w:rFonts w:ascii="Helvetica" w:hAnsi="Helvetica"/>
          <w:b/>
          <w:bCs/>
          <w:color w:val="333333"/>
          <w:sz w:val="40"/>
          <w:szCs w:val="40"/>
          <w:u w:val="single"/>
        </w:rPr>
        <w:t>Admin</w:t>
      </w:r>
      <w:r w:rsidRPr="00D575E0">
        <w:rPr>
          <w:rFonts w:ascii="Helvetica" w:hAnsi="Helvetica"/>
          <w:b/>
          <w:bCs/>
          <w:color w:val="333333"/>
          <w:sz w:val="40"/>
          <w:szCs w:val="40"/>
          <w:u w:val="single"/>
        </w:rPr>
        <w:t>: </w:t>
      </w:r>
    </w:p>
    <w:p w:rsidR="00D575E0" w:rsidRPr="00B90F3C" w:rsidRDefault="00D575E0" w:rsidP="00240DF2">
      <w:pPr>
        <w:pStyle w:val="NormalWeb"/>
        <w:rPr>
          <w:rFonts w:ascii="Helvetica" w:hAnsi="Helvetica"/>
          <w:color w:val="333333"/>
          <w:sz w:val="28"/>
          <w:szCs w:val="28"/>
        </w:rPr>
      </w:pPr>
      <w:r w:rsidRPr="00B90F3C">
        <w:rPr>
          <w:rFonts w:ascii="Helvetica" w:hAnsi="Helvetica"/>
          <w:bCs/>
          <w:color w:val="333333"/>
          <w:sz w:val="28"/>
          <w:szCs w:val="28"/>
        </w:rPr>
        <w:t>Admin has been provided a secret username and password by the developer using which he can conduct the entire portal. Here admin has th</w:t>
      </w:r>
      <w:r w:rsidR="00901613" w:rsidRPr="00B90F3C">
        <w:rPr>
          <w:rFonts w:ascii="Helvetica" w:hAnsi="Helvetica"/>
          <w:bCs/>
          <w:color w:val="333333"/>
          <w:sz w:val="28"/>
          <w:szCs w:val="28"/>
        </w:rPr>
        <w:t>e authority to add new category</w:t>
      </w:r>
      <w:r w:rsidRPr="00B90F3C">
        <w:rPr>
          <w:rFonts w:ascii="Helvetica" w:hAnsi="Helvetica"/>
          <w:bCs/>
          <w:color w:val="333333"/>
          <w:sz w:val="28"/>
          <w:szCs w:val="28"/>
        </w:rPr>
        <w:t>.</w:t>
      </w:r>
      <w:r w:rsidR="00B90F3C">
        <w:rPr>
          <w:rFonts w:ascii="Helvetica" w:hAnsi="Helvetica"/>
          <w:bCs/>
          <w:color w:val="333333"/>
          <w:sz w:val="28"/>
          <w:szCs w:val="28"/>
        </w:rPr>
        <w:t xml:space="preserve"> </w:t>
      </w:r>
      <w:r w:rsidRPr="00B90F3C">
        <w:rPr>
          <w:rFonts w:ascii="Helvetica" w:hAnsi="Helvetica"/>
          <w:bCs/>
          <w:color w:val="333333"/>
          <w:sz w:val="28"/>
          <w:szCs w:val="28"/>
        </w:rPr>
        <w:t xml:space="preserve">He can add commission to the </w:t>
      </w:r>
      <w:r w:rsidR="00B90F3C" w:rsidRPr="00B90F3C">
        <w:rPr>
          <w:rFonts w:ascii="Helvetica" w:hAnsi="Helvetica"/>
          <w:bCs/>
          <w:color w:val="333333"/>
          <w:sz w:val="28"/>
          <w:szCs w:val="28"/>
        </w:rPr>
        <w:t>category. Without</w:t>
      </w:r>
      <w:r w:rsidRPr="00B90F3C">
        <w:rPr>
          <w:rFonts w:ascii="Helvetica" w:hAnsi="Helvetica"/>
          <w:bCs/>
          <w:color w:val="333333"/>
          <w:sz w:val="28"/>
          <w:szCs w:val="28"/>
        </w:rPr>
        <w:t xml:space="preserve"> his consent no vendor can sell the product on the portal.</w:t>
      </w:r>
    </w:p>
    <w:p w:rsidR="00240DF2" w:rsidRPr="00B90F3C" w:rsidRDefault="007363E8" w:rsidP="00240DF2">
      <w:pPr>
        <w:pStyle w:val="NormalWeb"/>
        <w:rPr>
          <w:rFonts w:ascii="Helvetica" w:hAnsi="Helvetica"/>
          <w:color w:val="333333"/>
          <w:sz w:val="28"/>
          <w:szCs w:val="28"/>
        </w:rPr>
      </w:pPr>
      <w:r w:rsidRPr="00B90F3C">
        <w:rPr>
          <w:rFonts w:ascii="Helvetica" w:hAnsi="Helvetica"/>
          <w:color w:val="333333"/>
          <w:sz w:val="28"/>
          <w:szCs w:val="28"/>
        </w:rPr>
        <w:t xml:space="preserve">  </w:t>
      </w:r>
    </w:p>
    <w:p w:rsidR="00240DF2" w:rsidRPr="00240DF2" w:rsidRDefault="00240DF2" w:rsidP="00240DF2">
      <w:pPr>
        <w:pStyle w:val="NormalWeb"/>
        <w:shd w:val="clear" w:color="auto" w:fill="FFFFFF"/>
        <w:spacing w:before="0" w:beforeAutospacing="0" w:after="360" w:afterAutospacing="0"/>
        <w:rPr>
          <w:rFonts w:ascii="Helvetica" w:hAnsi="Helvetica"/>
          <w:color w:val="333333"/>
          <w:sz w:val="40"/>
          <w:szCs w:val="40"/>
        </w:rPr>
      </w:pPr>
    </w:p>
    <w:p w:rsidR="00D4324F" w:rsidRDefault="00D4324F" w:rsidP="00CA34A7">
      <w:pPr>
        <w:suppressAutoHyphens/>
        <w:spacing w:after="0" w:line="240" w:lineRule="auto"/>
        <w:rPr>
          <w:rFonts w:ascii="Times New Roman" w:eastAsia="Times New Roman" w:hAnsi="Times New Roman" w:cs="Times New Roman"/>
          <w:b/>
          <w:bCs/>
          <w:sz w:val="28"/>
          <w:szCs w:val="24"/>
          <w:lang w:eastAsia="ar-SA"/>
        </w:rPr>
      </w:pPr>
    </w:p>
    <w:p w:rsidR="00B90F3C" w:rsidRDefault="00B90F3C" w:rsidP="00CA34A7">
      <w:pPr>
        <w:suppressAutoHyphens/>
        <w:spacing w:after="0" w:line="240" w:lineRule="auto"/>
        <w:rPr>
          <w:rFonts w:ascii="Times New Roman" w:eastAsia="Times New Roman" w:hAnsi="Times New Roman" w:cs="Times New Roman"/>
          <w:b/>
          <w:bCs/>
          <w:sz w:val="28"/>
          <w:szCs w:val="24"/>
          <w:lang w:eastAsia="ar-SA"/>
        </w:rPr>
      </w:pPr>
    </w:p>
    <w:p w:rsidR="00B90F3C" w:rsidRDefault="00B90F3C" w:rsidP="00CA34A7">
      <w:pPr>
        <w:suppressAutoHyphens/>
        <w:spacing w:after="0" w:line="240" w:lineRule="auto"/>
        <w:rPr>
          <w:rFonts w:ascii="Times New Roman" w:eastAsia="Times New Roman" w:hAnsi="Times New Roman" w:cs="Times New Roman"/>
          <w:b/>
          <w:bCs/>
          <w:sz w:val="28"/>
          <w:szCs w:val="24"/>
          <w:lang w:eastAsia="ar-SA"/>
        </w:rPr>
      </w:pPr>
    </w:p>
    <w:p w:rsidR="00B90F3C" w:rsidRDefault="00B90F3C" w:rsidP="00CA34A7">
      <w:pPr>
        <w:suppressAutoHyphens/>
        <w:spacing w:after="0" w:line="240" w:lineRule="auto"/>
        <w:rPr>
          <w:rFonts w:ascii="Times New Roman" w:eastAsia="Times New Roman" w:hAnsi="Times New Roman" w:cs="Times New Roman"/>
          <w:b/>
          <w:bCs/>
          <w:sz w:val="28"/>
          <w:szCs w:val="24"/>
          <w:lang w:eastAsia="ar-SA"/>
        </w:rPr>
      </w:pPr>
    </w:p>
    <w:p w:rsidR="00D4324F" w:rsidRDefault="00D4324F" w:rsidP="00CA34A7">
      <w:pPr>
        <w:suppressAutoHyphens/>
        <w:spacing w:after="0" w:line="240" w:lineRule="auto"/>
        <w:rPr>
          <w:rFonts w:ascii="Times New Roman" w:eastAsia="Times New Roman" w:hAnsi="Times New Roman" w:cs="Times New Roman"/>
          <w:b/>
          <w:bCs/>
          <w:sz w:val="28"/>
          <w:szCs w:val="24"/>
          <w:lang w:eastAsia="ar-SA"/>
        </w:rPr>
      </w:pPr>
    </w:p>
    <w:p w:rsidR="00D575E0" w:rsidRPr="00D575E0" w:rsidRDefault="00D575E0" w:rsidP="00D575E0">
      <w:pPr>
        <w:numPr>
          <w:ilvl w:val="1"/>
          <w:numId w:val="5"/>
        </w:numPr>
        <w:suppressAutoHyphens/>
        <w:spacing w:after="0" w:line="240" w:lineRule="auto"/>
        <w:jc w:val="both"/>
        <w:rPr>
          <w:rFonts w:ascii="Times New Roman" w:eastAsia="Times New Roman" w:hAnsi="Times New Roman" w:cs="Times New Roman"/>
          <w:b/>
          <w:bCs/>
          <w:sz w:val="32"/>
          <w:szCs w:val="32"/>
          <w:lang w:eastAsia="ar-SA"/>
        </w:rPr>
      </w:pPr>
      <w:r w:rsidRPr="00D575E0">
        <w:rPr>
          <w:rFonts w:ascii="Times New Roman" w:eastAsia="Times New Roman" w:hAnsi="Times New Roman" w:cs="Times New Roman"/>
          <w:b/>
          <w:bCs/>
          <w:sz w:val="32"/>
          <w:szCs w:val="32"/>
          <w:lang w:eastAsia="ar-SA"/>
        </w:rPr>
        <w:t>NON FUNCTIONAL REQUIREMENTS</w:t>
      </w:r>
    </w:p>
    <w:p w:rsidR="00D575E0" w:rsidRPr="00D575E0" w:rsidRDefault="00D575E0" w:rsidP="00D575E0">
      <w:pPr>
        <w:suppressAutoHyphens/>
        <w:spacing w:after="0" w:line="240" w:lineRule="auto"/>
        <w:ind w:left="360"/>
        <w:jc w:val="both"/>
        <w:rPr>
          <w:rFonts w:ascii="Times New Roman" w:eastAsia="Times New Roman" w:hAnsi="Times New Roman" w:cs="Times New Roman"/>
          <w:b/>
          <w:bCs/>
          <w:sz w:val="24"/>
          <w:szCs w:val="24"/>
          <w:lang w:eastAsia="ar-SA"/>
        </w:rPr>
      </w:pPr>
    </w:p>
    <w:p w:rsidR="00D575E0" w:rsidRPr="00D575E0" w:rsidRDefault="00D575E0" w:rsidP="00D575E0">
      <w:pPr>
        <w:suppressAutoHyphens/>
        <w:spacing w:after="0" w:line="240" w:lineRule="auto"/>
        <w:ind w:left="360" w:firstLine="360"/>
        <w:jc w:val="both"/>
        <w:rPr>
          <w:rFonts w:ascii="Times New Roman" w:eastAsia="Times New Roman" w:hAnsi="Times New Roman" w:cs="Times New Roman"/>
          <w:sz w:val="28"/>
          <w:szCs w:val="28"/>
          <w:lang w:eastAsia="ar-SA"/>
        </w:rPr>
      </w:pPr>
      <w:r w:rsidRPr="00D575E0">
        <w:rPr>
          <w:rFonts w:ascii="Times New Roman" w:eastAsia="Times New Roman" w:hAnsi="Times New Roman" w:cs="Times New Roman"/>
          <w:b/>
          <w:bCs/>
          <w:sz w:val="28"/>
          <w:szCs w:val="28"/>
          <w:lang w:eastAsia="ar-SA"/>
        </w:rPr>
        <w:t>2.2.1 Interface</w:t>
      </w:r>
    </w:p>
    <w:p w:rsidR="00D575E0" w:rsidRPr="00D575E0" w:rsidRDefault="00D575E0" w:rsidP="00D575E0">
      <w:pPr>
        <w:suppressAutoHyphens/>
        <w:spacing w:after="0" w:line="240" w:lineRule="auto"/>
        <w:ind w:left="360"/>
        <w:jc w:val="both"/>
        <w:rPr>
          <w:rFonts w:ascii="Times New Roman" w:eastAsia="Times New Roman" w:hAnsi="Times New Roman" w:cs="Times New Roman"/>
          <w:sz w:val="36"/>
          <w:szCs w:val="36"/>
          <w:lang w:eastAsia="ar-SA"/>
        </w:rPr>
      </w:pPr>
      <w:r w:rsidRPr="00D575E0">
        <w:rPr>
          <w:rFonts w:ascii="Times New Roman" w:eastAsia="Times New Roman" w:hAnsi="Times New Roman" w:cs="Times New Roman"/>
          <w:sz w:val="24"/>
          <w:szCs w:val="24"/>
          <w:lang w:eastAsia="ar-SA"/>
        </w:rPr>
        <w:tab/>
      </w:r>
      <w:r w:rsidRPr="00D575E0">
        <w:rPr>
          <w:rFonts w:ascii="Times New Roman" w:eastAsia="Times New Roman" w:hAnsi="Times New Roman" w:cs="Times New Roman"/>
          <w:sz w:val="24"/>
          <w:szCs w:val="24"/>
          <w:lang w:eastAsia="ar-SA"/>
        </w:rPr>
        <w:tab/>
      </w:r>
      <w:r w:rsidRPr="00D575E0">
        <w:rPr>
          <w:rFonts w:ascii="Times New Roman" w:eastAsia="Times New Roman" w:hAnsi="Times New Roman" w:cs="Times New Roman"/>
          <w:sz w:val="36"/>
          <w:szCs w:val="36"/>
          <w:lang w:eastAsia="ar-SA"/>
        </w:rPr>
        <w:t>Go to Appendix B for user interfaces</w:t>
      </w:r>
    </w:p>
    <w:p w:rsidR="00D575E0" w:rsidRPr="00D575E0" w:rsidRDefault="00D575E0" w:rsidP="00D575E0">
      <w:pPr>
        <w:suppressAutoHyphens/>
        <w:spacing w:after="0" w:line="240" w:lineRule="auto"/>
        <w:ind w:left="360"/>
        <w:jc w:val="both"/>
        <w:rPr>
          <w:rFonts w:ascii="Times New Roman" w:eastAsia="Times New Roman" w:hAnsi="Times New Roman" w:cs="Times New Roman"/>
          <w:sz w:val="24"/>
          <w:szCs w:val="24"/>
          <w:lang w:eastAsia="ar-SA"/>
        </w:rPr>
      </w:pPr>
    </w:p>
    <w:p w:rsidR="00D575E0" w:rsidRPr="00D575E0" w:rsidRDefault="00D575E0" w:rsidP="00D575E0">
      <w:pPr>
        <w:suppressAutoHyphens/>
        <w:spacing w:after="0" w:line="240" w:lineRule="auto"/>
        <w:ind w:left="360" w:firstLine="360"/>
        <w:jc w:val="both"/>
        <w:rPr>
          <w:rFonts w:ascii="Times New Roman" w:eastAsia="Times New Roman" w:hAnsi="Times New Roman" w:cs="Times New Roman"/>
          <w:b/>
          <w:bCs/>
          <w:color w:val="000000"/>
          <w:sz w:val="28"/>
          <w:szCs w:val="28"/>
          <w:lang w:eastAsia="ar-SA"/>
        </w:rPr>
      </w:pPr>
      <w:r w:rsidRPr="00D575E0">
        <w:rPr>
          <w:rFonts w:ascii="Times New Roman" w:eastAsia="Times New Roman" w:hAnsi="Times New Roman" w:cs="Times New Roman"/>
          <w:b/>
          <w:bCs/>
          <w:sz w:val="28"/>
          <w:szCs w:val="28"/>
          <w:lang w:eastAsia="ar-SA"/>
        </w:rPr>
        <w:t>2.2.2 Performance</w:t>
      </w:r>
    </w:p>
    <w:p w:rsidR="00D575E0" w:rsidRPr="00D575E0" w:rsidRDefault="00D575E0" w:rsidP="00D575E0">
      <w:pPr>
        <w:numPr>
          <w:ilvl w:val="0"/>
          <w:numId w:val="3"/>
        </w:numPr>
        <w:tabs>
          <w:tab w:val="left" w:pos="5400"/>
        </w:tabs>
        <w:suppressAutoHyphens/>
        <w:spacing w:after="0" w:line="240" w:lineRule="auto"/>
        <w:rPr>
          <w:rFonts w:ascii="Times New Roman" w:eastAsia="Times New Roman" w:hAnsi="Times New Roman" w:cs="Times New Roman"/>
          <w:b/>
          <w:bCs/>
          <w:color w:val="000000"/>
          <w:sz w:val="28"/>
          <w:szCs w:val="28"/>
          <w:lang w:eastAsia="ar-SA"/>
        </w:rPr>
      </w:pPr>
      <w:r w:rsidRPr="00D575E0">
        <w:rPr>
          <w:rFonts w:ascii="Times New Roman" w:eastAsia="Times New Roman" w:hAnsi="Times New Roman" w:cs="Times New Roman"/>
          <w:b/>
          <w:bCs/>
          <w:color w:val="000000"/>
          <w:sz w:val="28"/>
          <w:szCs w:val="28"/>
          <w:lang w:eastAsia="ar-SA"/>
        </w:rPr>
        <w:t>Number of Concurrent Users:</w:t>
      </w:r>
    </w:p>
    <w:p w:rsidR="00D575E0" w:rsidRPr="00D575E0" w:rsidRDefault="00D575E0" w:rsidP="00D575E0">
      <w:pPr>
        <w:tabs>
          <w:tab w:val="left" w:pos="5400"/>
        </w:tabs>
        <w:suppressAutoHyphens/>
        <w:spacing w:after="0" w:line="240" w:lineRule="auto"/>
        <w:rPr>
          <w:rFonts w:ascii="Times New Roman" w:eastAsia="Times New Roman" w:hAnsi="Times New Roman" w:cs="Times New Roman"/>
          <w:bCs/>
          <w:color w:val="000000"/>
          <w:sz w:val="32"/>
          <w:szCs w:val="32"/>
          <w:lang w:eastAsia="ar-SA"/>
        </w:rPr>
      </w:pPr>
      <w:r w:rsidRPr="00D575E0">
        <w:rPr>
          <w:rFonts w:ascii="Times New Roman" w:eastAsia="Times New Roman" w:hAnsi="Times New Roman" w:cs="Times New Roman"/>
          <w:bCs/>
          <w:color w:val="000000"/>
          <w:sz w:val="32"/>
          <w:szCs w:val="32"/>
          <w:lang w:eastAsia="ar-SA"/>
        </w:rPr>
        <w:t>ARS shall</w:t>
      </w:r>
      <w:r w:rsidR="00B90F3C">
        <w:rPr>
          <w:rFonts w:ascii="Times New Roman" w:eastAsia="Times New Roman" w:hAnsi="Times New Roman" w:cs="Times New Roman"/>
          <w:bCs/>
          <w:color w:val="000000"/>
          <w:sz w:val="32"/>
          <w:szCs w:val="32"/>
          <w:lang w:eastAsia="ar-SA"/>
        </w:rPr>
        <w:t xml:space="preserve"> be able to handle at least 100</w:t>
      </w:r>
      <w:r w:rsidRPr="00D575E0">
        <w:rPr>
          <w:rFonts w:ascii="Times New Roman" w:eastAsia="Times New Roman" w:hAnsi="Times New Roman" w:cs="Times New Roman"/>
          <w:bCs/>
          <w:color w:val="000000"/>
          <w:sz w:val="32"/>
          <w:szCs w:val="32"/>
          <w:lang w:eastAsia="ar-SA"/>
        </w:rPr>
        <w:t xml:space="preserve"> transactions/inquiries per </w:t>
      </w:r>
    </w:p>
    <w:p w:rsidR="00D575E0" w:rsidRPr="00D575E0" w:rsidRDefault="00D575E0" w:rsidP="00D575E0">
      <w:pPr>
        <w:tabs>
          <w:tab w:val="left" w:pos="5400"/>
        </w:tabs>
        <w:suppressAutoHyphens/>
        <w:spacing w:after="0" w:line="240" w:lineRule="auto"/>
        <w:rPr>
          <w:rFonts w:ascii="Times New Roman" w:eastAsia="Times New Roman" w:hAnsi="Times New Roman" w:cs="Times New Roman"/>
          <w:b/>
          <w:color w:val="000000"/>
          <w:sz w:val="32"/>
          <w:szCs w:val="32"/>
          <w:lang w:eastAsia="ar-SA"/>
        </w:rPr>
      </w:pPr>
      <w:r w:rsidRPr="00D575E0">
        <w:rPr>
          <w:rFonts w:ascii="Times New Roman" w:eastAsia="Times New Roman" w:hAnsi="Times New Roman" w:cs="Times New Roman"/>
          <w:bCs/>
          <w:color w:val="000000"/>
          <w:sz w:val="32"/>
          <w:szCs w:val="32"/>
          <w:lang w:eastAsia="ar-SA"/>
        </w:rPr>
        <w:t>second</w:t>
      </w:r>
    </w:p>
    <w:p w:rsidR="00D575E0" w:rsidRPr="00D575E0" w:rsidRDefault="00D575E0" w:rsidP="00D575E0">
      <w:pPr>
        <w:tabs>
          <w:tab w:val="left" w:pos="5400"/>
        </w:tabs>
        <w:suppressAutoHyphens/>
        <w:spacing w:after="0" w:line="240" w:lineRule="auto"/>
        <w:rPr>
          <w:rFonts w:ascii="Times New Roman" w:eastAsia="Times New Roman" w:hAnsi="Times New Roman" w:cs="Times New Roman"/>
          <w:b/>
          <w:bCs/>
          <w:sz w:val="24"/>
          <w:szCs w:val="24"/>
          <w:lang w:eastAsia="ar-SA"/>
        </w:rPr>
      </w:pPr>
    </w:p>
    <w:p w:rsidR="00D575E0" w:rsidRPr="00D575E0" w:rsidRDefault="00D575E0" w:rsidP="00D575E0">
      <w:pPr>
        <w:suppressAutoHyphens/>
        <w:spacing w:after="0" w:line="240" w:lineRule="auto"/>
        <w:ind w:left="360" w:firstLine="360"/>
        <w:jc w:val="both"/>
        <w:rPr>
          <w:rFonts w:ascii="Times New Roman" w:eastAsia="Times New Roman" w:hAnsi="Times New Roman" w:cs="Times New Roman"/>
          <w:b/>
          <w:bCs/>
          <w:sz w:val="24"/>
          <w:szCs w:val="24"/>
          <w:lang w:eastAsia="ar-SA"/>
        </w:rPr>
      </w:pPr>
    </w:p>
    <w:p w:rsidR="00D575E0" w:rsidRPr="00D575E0" w:rsidRDefault="00D575E0" w:rsidP="00D575E0">
      <w:pPr>
        <w:suppressAutoHyphens/>
        <w:spacing w:after="0" w:line="240" w:lineRule="auto"/>
        <w:ind w:left="360" w:firstLine="360"/>
        <w:jc w:val="both"/>
        <w:rPr>
          <w:rFonts w:ascii="Times New Roman" w:eastAsia="Times New Roman" w:hAnsi="Times New Roman" w:cs="Times New Roman"/>
          <w:b/>
          <w:bCs/>
          <w:sz w:val="28"/>
          <w:szCs w:val="28"/>
          <w:lang w:eastAsia="ar-SA"/>
        </w:rPr>
      </w:pPr>
      <w:r w:rsidRPr="00D575E0">
        <w:rPr>
          <w:rFonts w:ascii="Times New Roman" w:eastAsia="Times New Roman" w:hAnsi="Times New Roman" w:cs="Times New Roman"/>
          <w:b/>
          <w:bCs/>
          <w:sz w:val="28"/>
          <w:szCs w:val="28"/>
          <w:lang w:eastAsia="ar-SA"/>
        </w:rPr>
        <w:t>2.2.3 Constraint</w:t>
      </w:r>
    </w:p>
    <w:p w:rsidR="00D575E0" w:rsidRPr="00D575E0" w:rsidRDefault="00D575E0" w:rsidP="00D575E0">
      <w:pPr>
        <w:tabs>
          <w:tab w:val="left" w:pos="5400"/>
        </w:tabs>
        <w:suppressAutoHyphens/>
        <w:spacing w:after="0" w:line="240" w:lineRule="auto"/>
        <w:rPr>
          <w:rFonts w:ascii="Times New Roman" w:eastAsia="Times New Roman" w:hAnsi="Times New Roman" w:cs="Times New Roman"/>
          <w:b/>
          <w:bCs/>
          <w:sz w:val="32"/>
          <w:szCs w:val="32"/>
          <w:lang w:eastAsia="ar-SA"/>
        </w:rPr>
      </w:pPr>
      <w:r w:rsidRPr="00D575E0">
        <w:rPr>
          <w:rFonts w:ascii="Times New Roman" w:eastAsia="Times New Roman" w:hAnsi="Times New Roman" w:cs="Times New Roman"/>
          <w:bCs/>
          <w:color w:val="000000"/>
          <w:sz w:val="32"/>
          <w:szCs w:val="32"/>
          <w:lang w:eastAsia="ar-SA"/>
        </w:rPr>
        <w:t>ARS shall</w:t>
      </w:r>
      <w:r w:rsidR="00B90F3C">
        <w:rPr>
          <w:rFonts w:ascii="Times New Roman" w:eastAsia="Times New Roman" w:hAnsi="Times New Roman" w:cs="Times New Roman"/>
          <w:bCs/>
          <w:color w:val="000000"/>
          <w:sz w:val="32"/>
          <w:szCs w:val="32"/>
          <w:lang w:eastAsia="ar-SA"/>
        </w:rPr>
        <w:t xml:space="preserve"> be able to handle at least 100</w:t>
      </w:r>
      <w:r w:rsidRPr="00D575E0">
        <w:rPr>
          <w:rFonts w:ascii="Times New Roman" w:eastAsia="Times New Roman" w:hAnsi="Times New Roman" w:cs="Times New Roman"/>
          <w:bCs/>
          <w:color w:val="000000"/>
          <w:sz w:val="32"/>
          <w:szCs w:val="32"/>
          <w:lang w:eastAsia="ar-SA"/>
        </w:rPr>
        <w:t xml:space="preserve"> transactions/inquiries per</w:t>
      </w:r>
      <w:r w:rsidR="00901613">
        <w:rPr>
          <w:rFonts w:ascii="Times New Roman" w:eastAsia="Times New Roman" w:hAnsi="Times New Roman" w:cs="Times New Roman"/>
          <w:bCs/>
          <w:color w:val="000000"/>
          <w:sz w:val="32"/>
          <w:szCs w:val="32"/>
          <w:lang w:eastAsia="ar-SA"/>
        </w:rPr>
        <w:t xml:space="preserve"> </w:t>
      </w:r>
      <w:r w:rsidRPr="00D575E0">
        <w:rPr>
          <w:rFonts w:ascii="Times New Roman" w:eastAsia="Times New Roman" w:hAnsi="Times New Roman" w:cs="Times New Roman"/>
          <w:bCs/>
          <w:color w:val="000000"/>
          <w:sz w:val="32"/>
          <w:szCs w:val="32"/>
          <w:lang w:eastAsia="ar-SA"/>
        </w:rPr>
        <w:t>second</w:t>
      </w:r>
      <w:r w:rsidR="00901613">
        <w:rPr>
          <w:rFonts w:ascii="Times New Roman" w:eastAsia="Times New Roman" w:hAnsi="Times New Roman" w:cs="Times New Roman"/>
          <w:bCs/>
          <w:color w:val="000000"/>
          <w:sz w:val="32"/>
          <w:szCs w:val="32"/>
          <w:lang w:eastAsia="ar-SA"/>
        </w:rPr>
        <w:t>.</w:t>
      </w:r>
    </w:p>
    <w:p w:rsidR="00D575E0" w:rsidRPr="00D575E0" w:rsidRDefault="00D575E0" w:rsidP="00D575E0">
      <w:pPr>
        <w:suppressAutoHyphens/>
        <w:spacing w:after="0" w:line="240" w:lineRule="auto"/>
        <w:ind w:left="360" w:firstLine="360"/>
        <w:jc w:val="both"/>
        <w:rPr>
          <w:rFonts w:ascii="Times New Roman" w:eastAsia="Times New Roman" w:hAnsi="Times New Roman" w:cs="Times New Roman"/>
          <w:b/>
          <w:bCs/>
          <w:sz w:val="32"/>
          <w:szCs w:val="32"/>
          <w:lang w:eastAsia="ar-SA"/>
        </w:rPr>
      </w:pPr>
    </w:p>
    <w:p w:rsidR="00D575E0" w:rsidRPr="00D575E0" w:rsidRDefault="00D575E0" w:rsidP="00D575E0">
      <w:pPr>
        <w:suppressAutoHyphens/>
        <w:spacing w:after="0" w:line="240" w:lineRule="auto"/>
        <w:ind w:left="360" w:firstLine="360"/>
        <w:jc w:val="both"/>
        <w:rPr>
          <w:rFonts w:ascii="Times New Roman" w:eastAsia="Times New Roman" w:hAnsi="Times New Roman" w:cs="Times New Roman"/>
          <w:b/>
          <w:bCs/>
          <w:sz w:val="28"/>
          <w:szCs w:val="28"/>
          <w:lang w:eastAsia="ar-SA"/>
        </w:rPr>
      </w:pPr>
      <w:r w:rsidRPr="00D575E0">
        <w:rPr>
          <w:rFonts w:ascii="Times New Roman" w:eastAsia="Times New Roman" w:hAnsi="Times New Roman" w:cs="Times New Roman"/>
          <w:b/>
          <w:bCs/>
          <w:sz w:val="28"/>
          <w:szCs w:val="28"/>
          <w:lang w:eastAsia="ar-SA"/>
        </w:rPr>
        <w:t>2.2.4 Other Requirements:</w:t>
      </w:r>
    </w:p>
    <w:p w:rsidR="00D575E0" w:rsidRPr="00D575E0" w:rsidRDefault="00D575E0" w:rsidP="00D575E0">
      <w:pPr>
        <w:numPr>
          <w:ilvl w:val="0"/>
          <w:numId w:val="4"/>
        </w:numPr>
        <w:tabs>
          <w:tab w:val="left" w:pos="5400"/>
        </w:tabs>
        <w:suppressAutoHyphens/>
        <w:spacing w:after="0" w:line="360" w:lineRule="auto"/>
        <w:rPr>
          <w:rFonts w:ascii="Times New Roman" w:eastAsia="Times New Roman" w:hAnsi="Times New Roman" w:cs="Times New Roman"/>
          <w:color w:val="000000"/>
          <w:sz w:val="28"/>
          <w:szCs w:val="28"/>
          <w:lang w:eastAsia="ar-SA"/>
        </w:rPr>
      </w:pPr>
      <w:r w:rsidRPr="00D575E0">
        <w:rPr>
          <w:rFonts w:ascii="Times New Roman" w:eastAsia="Times New Roman" w:hAnsi="Times New Roman" w:cs="Times New Roman"/>
          <w:b/>
          <w:bCs/>
          <w:color w:val="000000"/>
          <w:sz w:val="28"/>
          <w:szCs w:val="28"/>
          <w:lang w:eastAsia="ar-SA"/>
        </w:rPr>
        <w:t>Hardware Interfaces</w:t>
      </w:r>
    </w:p>
    <w:p w:rsidR="00D575E0" w:rsidRPr="00D575E0" w:rsidRDefault="00D575E0" w:rsidP="00D575E0">
      <w:pPr>
        <w:tabs>
          <w:tab w:val="left" w:pos="5400"/>
        </w:tabs>
        <w:suppressAutoHyphens/>
        <w:spacing w:after="0" w:line="360" w:lineRule="auto"/>
        <w:ind w:left="720"/>
        <w:jc w:val="both"/>
        <w:rPr>
          <w:rFonts w:ascii="Times New Roman" w:eastAsia="Times New Roman" w:hAnsi="Times New Roman" w:cs="Times New Roman"/>
          <w:b/>
          <w:bCs/>
          <w:color w:val="000000"/>
          <w:sz w:val="32"/>
          <w:szCs w:val="32"/>
          <w:lang w:eastAsia="ar-SA"/>
        </w:rPr>
      </w:pPr>
      <w:r w:rsidRPr="00D575E0">
        <w:rPr>
          <w:rFonts w:ascii="Times New Roman" w:eastAsia="Times New Roman" w:hAnsi="Times New Roman" w:cs="Times New Roman"/>
          <w:color w:val="000000"/>
          <w:sz w:val="32"/>
          <w:szCs w:val="32"/>
          <w:lang w:eastAsia="ar-SA"/>
        </w:rPr>
        <w:t xml:space="preserve">The SPMS is expected to function on Intel PIII 900 MHz Processor equivalent or above, 128 MB RAM, 20 GB HDD. </w:t>
      </w:r>
    </w:p>
    <w:p w:rsidR="00D575E0" w:rsidRPr="00D575E0" w:rsidRDefault="00D575E0" w:rsidP="00D575E0">
      <w:pPr>
        <w:numPr>
          <w:ilvl w:val="0"/>
          <w:numId w:val="4"/>
        </w:numPr>
        <w:tabs>
          <w:tab w:val="left" w:pos="5400"/>
        </w:tabs>
        <w:suppressAutoHyphens/>
        <w:spacing w:after="0" w:line="360" w:lineRule="auto"/>
        <w:jc w:val="both"/>
        <w:rPr>
          <w:rFonts w:ascii="Times New Roman" w:eastAsia="Times New Roman" w:hAnsi="Times New Roman" w:cs="Times New Roman"/>
          <w:b/>
          <w:bCs/>
          <w:color w:val="000000"/>
          <w:sz w:val="28"/>
          <w:szCs w:val="28"/>
          <w:lang w:eastAsia="ar-SA"/>
        </w:rPr>
      </w:pPr>
      <w:r w:rsidRPr="00D575E0">
        <w:rPr>
          <w:rFonts w:ascii="Times New Roman" w:eastAsia="Times New Roman" w:hAnsi="Times New Roman" w:cs="Times New Roman"/>
          <w:b/>
          <w:bCs/>
          <w:color w:val="000000"/>
          <w:sz w:val="28"/>
          <w:szCs w:val="28"/>
          <w:lang w:eastAsia="ar-SA"/>
        </w:rPr>
        <w:t>Software Interfaces</w:t>
      </w:r>
    </w:p>
    <w:p w:rsidR="00D575E0" w:rsidRPr="00B90F3C" w:rsidRDefault="00D575E0" w:rsidP="00D575E0">
      <w:pPr>
        <w:tabs>
          <w:tab w:val="left" w:pos="5400"/>
        </w:tabs>
        <w:suppressAutoHyphens/>
        <w:spacing w:after="0" w:line="360" w:lineRule="auto"/>
        <w:ind w:left="720" w:hanging="360"/>
        <w:jc w:val="both"/>
        <w:rPr>
          <w:rFonts w:ascii="Arial" w:eastAsia="Times New Roman" w:hAnsi="Arial" w:cs="Arial"/>
          <w:b/>
          <w:bCs/>
          <w:color w:val="000000"/>
          <w:sz w:val="28"/>
          <w:szCs w:val="28"/>
          <w:lang w:eastAsia="ar-SA"/>
        </w:rPr>
      </w:pPr>
      <w:r w:rsidRPr="00D575E0">
        <w:rPr>
          <w:rFonts w:ascii="Times New Roman" w:eastAsia="Times New Roman" w:hAnsi="Times New Roman" w:cs="Times New Roman"/>
          <w:b/>
          <w:bCs/>
          <w:color w:val="000000"/>
          <w:sz w:val="24"/>
          <w:lang w:eastAsia="ar-SA"/>
        </w:rPr>
        <w:tab/>
      </w:r>
      <w:r w:rsidRPr="00B90F3C">
        <w:rPr>
          <w:rFonts w:ascii="Times New Roman" w:eastAsia="Times New Roman" w:hAnsi="Times New Roman" w:cs="Times New Roman"/>
          <w:color w:val="000000"/>
          <w:sz w:val="28"/>
          <w:szCs w:val="28"/>
          <w:lang w:eastAsia="ar-SA"/>
        </w:rPr>
        <w:t xml:space="preserve">The SPMS shall work on MS Windows operating systems family (MS Windows 98, MS Windows NT Workstation, MS Windows 2000, MS Windows XP). It configures to work with Oracle database. This System works on Apache Tomcat server. It uses browser IE 5.0 &amp; above. It uses IIS 5.0 server. </w:t>
      </w:r>
    </w:p>
    <w:p w:rsidR="00D575E0" w:rsidRPr="00D575E0" w:rsidRDefault="00D575E0" w:rsidP="00D575E0">
      <w:pPr>
        <w:suppressAutoHyphens/>
        <w:spacing w:after="0" w:line="240" w:lineRule="auto"/>
        <w:rPr>
          <w:rFonts w:ascii="Times New Roman" w:eastAsia="Times New Roman" w:hAnsi="Times New Roman" w:cs="Times New Roman"/>
          <w:b/>
          <w:bCs/>
          <w:sz w:val="32"/>
          <w:szCs w:val="32"/>
          <w:lang w:eastAsia="ar-SA"/>
        </w:rPr>
      </w:pPr>
    </w:p>
    <w:p w:rsidR="00D575E0" w:rsidRDefault="00D575E0" w:rsidP="00D575E0">
      <w:pPr>
        <w:suppressAutoHyphens/>
        <w:spacing w:after="0" w:line="240" w:lineRule="auto"/>
        <w:rPr>
          <w:rFonts w:ascii="Times New Roman" w:eastAsia="Times New Roman" w:hAnsi="Times New Roman" w:cs="Times New Roman"/>
          <w:b/>
          <w:bCs/>
          <w:sz w:val="32"/>
          <w:szCs w:val="32"/>
          <w:lang w:eastAsia="ar-SA"/>
        </w:rPr>
      </w:pPr>
    </w:p>
    <w:p w:rsidR="00B1218D" w:rsidRDefault="00B1218D" w:rsidP="00D575E0">
      <w:pPr>
        <w:suppressAutoHyphens/>
        <w:spacing w:after="0" w:line="240" w:lineRule="auto"/>
        <w:rPr>
          <w:rFonts w:ascii="Times New Roman" w:eastAsia="Times New Roman" w:hAnsi="Times New Roman" w:cs="Times New Roman"/>
          <w:b/>
          <w:bCs/>
          <w:sz w:val="32"/>
          <w:szCs w:val="32"/>
          <w:lang w:eastAsia="ar-SA"/>
        </w:rPr>
      </w:pPr>
    </w:p>
    <w:p w:rsidR="00B1218D" w:rsidRDefault="00B1218D" w:rsidP="00D575E0">
      <w:pPr>
        <w:suppressAutoHyphens/>
        <w:spacing w:after="0" w:line="240" w:lineRule="auto"/>
        <w:rPr>
          <w:rFonts w:ascii="Times New Roman" w:eastAsia="Times New Roman" w:hAnsi="Times New Roman" w:cs="Times New Roman"/>
          <w:b/>
          <w:bCs/>
          <w:sz w:val="32"/>
          <w:szCs w:val="32"/>
          <w:lang w:eastAsia="ar-SA"/>
        </w:rPr>
      </w:pPr>
    </w:p>
    <w:p w:rsidR="00B1218D" w:rsidRDefault="00B1218D" w:rsidP="00D575E0">
      <w:pPr>
        <w:suppressAutoHyphens/>
        <w:spacing w:after="0" w:line="240" w:lineRule="auto"/>
        <w:rPr>
          <w:rFonts w:ascii="Times New Roman" w:eastAsia="Times New Roman" w:hAnsi="Times New Roman" w:cs="Times New Roman"/>
          <w:b/>
          <w:bCs/>
          <w:sz w:val="32"/>
          <w:szCs w:val="32"/>
          <w:lang w:eastAsia="ar-SA"/>
        </w:rPr>
      </w:pPr>
    </w:p>
    <w:p w:rsidR="00B1218D" w:rsidRDefault="00B1218D" w:rsidP="00D575E0">
      <w:pPr>
        <w:suppressAutoHyphens/>
        <w:spacing w:after="0" w:line="240" w:lineRule="auto"/>
        <w:rPr>
          <w:rFonts w:ascii="Times New Roman" w:eastAsia="Times New Roman" w:hAnsi="Times New Roman" w:cs="Times New Roman"/>
          <w:b/>
          <w:bCs/>
          <w:sz w:val="32"/>
          <w:szCs w:val="32"/>
          <w:lang w:eastAsia="ar-SA"/>
        </w:rPr>
      </w:pPr>
    </w:p>
    <w:p w:rsidR="00B1218D" w:rsidRPr="00D575E0" w:rsidRDefault="00B1218D" w:rsidP="00D575E0">
      <w:pPr>
        <w:suppressAutoHyphens/>
        <w:spacing w:after="0" w:line="240" w:lineRule="auto"/>
        <w:rPr>
          <w:rFonts w:ascii="Times New Roman" w:eastAsia="Times New Roman" w:hAnsi="Times New Roman" w:cs="Times New Roman"/>
          <w:b/>
          <w:bCs/>
          <w:sz w:val="32"/>
          <w:szCs w:val="32"/>
          <w:lang w:eastAsia="ar-SA"/>
        </w:rPr>
      </w:pPr>
    </w:p>
    <w:p w:rsidR="00901613" w:rsidRPr="00901613" w:rsidRDefault="00901613" w:rsidP="00901613">
      <w:pPr>
        <w:suppressAutoHyphens/>
        <w:spacing w:after="0" w:line="240" w:lineRule="auto"/>
        <w:rPr>
          <w:rFonts w:ascii="Times New Roman" w:eastAsia="Times New Roman" w:hAnsi="Times New Roman" w:cs="Times New Roman"/>
          <w:sz w:val="32"/>
          <w:szCs w:val="32"/>
          <w:lang w:eastAsia="ar-SA"/>
        </w:rPr>
      </w:pPr>
      <w:r w:rsidRPr="00901613">
        <w:rPr>
          <w:rFonts w:ascii="Times New Roman" w:eastAsia="Times New Roman" w:hAnsi="Times New Roman" w:cs="Times New Roman"/>
          <w:b/>
          <w:bCs/>
          <w:sz w:val="32"/>
          <w:szCs w:val="32"/>
          <w:lang w:eastAsia="ar-SA"/>
        </w:rPr>
        <w:t>3.  DESIGN</w:t>
      </w:r>
    </w:p>
    <w:p w:rsidR="00901613" w:rsidRPr="00901613" w:rsidRDefault="00901613" w:rsidP="00901613">
      <w:pPr>
        <w:suppressAutoHyphens/>
        <w:spacing w:after="0" w:line="240" w:lineRule="auto"/>
        <w:ind w:left="360"/>
        <w:jc w:val="both"/>
        <w:rPr>
          <w:rFonts w:ascii="Times New Roman" w:eastAsia="Times New Roman" w:hAnsi="Times New Roman" w:cs="Times New Roman"/>
          <w:b/>
          <w:bCs/>
          <w:sz w:val="32"/>
          <w:szCs w:val="32"/>
          <w:lang w:eastAsia="ar-SA"/>
        </w:rPr>
      </w:pPr>
      <w:r w:rsidRPr="00901613">
        <w:rPr>
          <w:rFonts w:ascii="Times New Roman" w:eastAsia="Times New Roman" w:hAnsi="Times New Roman" w:cs="Times New Roman"/>
          <w:noProof/>
          <w:sz w:val="32"/>
          <w:szCs w:val="32"/>
        </w:rPr>
        <mc:AlternateContent>
          <mc:Choice Requires="wps">
            <w:drawing>
              <wp:anchor distT="4294967295" distB="4294967295" distL="114300" distR="114300" simplePos="0" relativeHeight="251665408" behindDoc="0" locked="0" layoutInCell="1" allowOverlap="1">
                <wp:simplePos x="0" y="0"/>
                <wp:positionH relativeFrom="column">
                  <wp:posOffset>0</wp:posOffset>
                </wp:positionH>
                <wp:positionV relativeFrom="paragraph">
                  <wp:posOffset>24129</wp:posOffset>
                </wp:positionV>
                <wp:extent cx="5257800" cy="0"/>
                <wp:effectExtent l="38100" t="38100" r="57150" b="571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9F4A22" id="Straight Connector 14"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Cp8ezYowIAAIgFAAAOAAAAAAAAAAAAAAAAAC4CAABkcnMv&#10;ZTJvRG9jLnhtbFBLAQItABQABgAIAAAAIQCV/2qE2AAAAAQBAAAPAAAAAAAAAAAAAAAAAP0EAABk&#10;cnMvZG93bnJldi54bWxQSwUGAAAAAAQABADzAAAAAgYAAAAA&#10;" strokeweight="1.59mm">
                <v:stroke joinstyle="miter" endcap="square"/>
              </v:line>
            </w:pict>
          </mc:Fallback>
        </mc:AlternateContent>
      </w:r>
      <w:r w:rsidRPr="00901613">
        <w:rPr>
          <w:rFonts w:ascii="Times New Roman" w:eastAsia="Times New Roman" w:hAnsi="Times New Roman" w:cs="Times New Roman"/>
          <w:b/>
          <w:bCs/>
          <w:sz w:val="32"/>
          <w:szCs w:val="32"/>
          <w:lang w:eastAsia="ar-SA"/>
        </w:rPr>
        <w:tab/>
      </w:r>
    </w:p>
    <w:p w:rsidR="00901613" w:rsidRPr="00901613" w:rsidRDefault="00901613" w:rsidP="00901613">
      <w:pPr>
        <w:suppressAutoHyphens/>
        <w:spacing w:after="0" w:line="240" w:lineRule="auto"/>
        <w:jc w:val="both"/>
        <w:rPr>
          <w:rFonts w:ascii="Times New Roman" w:eastAsia="Times New Roman" w:hAnsi="Times New Roman" w:cs="Times New Roman"/>
          <w:b/>
          <w:bCs/>
          <w:sz w:val="32"/>
          <w:szCs w:val="32"/>
          <w:lang w:eastAsia="ar-SA"/>
        </w:rPr>
      </w:pPr>
      <w:r w:rsidRPr="00901613">
        <w:rPr>
          <w:rFonts w:ascii="Times New Roman" w:eastAsia="Times New Roman" w:hAnsi="Times New Roman" w:cs="Times New Roman"/>
          <w:b/>
          <w:bCs/>
          <w:sz w:val="32"/>
          <w:szCs w:val="32"/>
          <w:lang w:eastAsia="ar-SA"/>
        </w:rPr>
        <w:t>3.1 Database Design</w:t>
      </w:r>
    </w:p>
    <w:p w:rsidR="00901613" w:rsidRPr="00901613" w:rsidRDefault="00901613" w:rsidP="00901613">
      <w:pPr>
        <w:suppressAutoHyphens/>
        <w:spacing w:after="0" w:line="240" w:lineRule="auto"/>
        <w:jc w:val="both"/>
        <w:rPr>
          <w:rFonts w:ascii="Times New Roman" w:eastAsia="Times New Roman" w:hAnsi="Times New Roman" w:cs="Times New Roman"/>
          <w:sz w:val="24"/>
          <w:szCs w:val="24"/>
          <w:lang w:eastAsia="ar-SA"/>
        </w:rPr>
      </w:pPr>
      <w:r w:rsidRPr="00901613">
        <w:rPr>
          <w:rFonts w:ascii="Times New Roman" w:eastAsia="Times New Roman" w:hAnsi="Times New Roman" w:cs="Times New Roman"/>
          <w:b/>
          <w:bCs/>
          <w:sz w:val="24"/>
          <w:szCs w:val="24"/>
          <w:lang w:eastAsia="ar-SA"/>
        </w:rPr>
        <w:tab/>
      </w:r>
    </w:p>
    <w:p w:rsidR="00CA34A7" w:rsidRPr="00CA34A7" w:rsidRDefault="00901613" w:rsidP="00901613">
      <w:pPr>
        <w:suppressAutoHyphens/>
        <w:spacing w:after="0" w:line="240" w:lineRule="auto"/>
        <w:ind w:left="360" w:firstLine="360"/>
        <w:jc w:val="both"/>
        <w:rPr>
          <w:rFonts w:ascii="Times New Roman" w:eastAsia="Times New Roman" w:hAnsi="Times New Roman" w:cs="Times New Roman"/>
          <w:sz w:val="24"/>
          <w:szCs w:val="24"/>
          <w:lang w:eastAsia="ar-SA"/>
        </w:rPr>
      </w:pPr>
      <w:r w:rsidRPr="00B90F3C">
        <w:rPr>
          <w:rFonts w:ascii="Times New Roman" w:eastAsia="Times New Roman" w:hAnsi="Times New Roman" w:cs="Times New Roman"/>
          <w:sz w:val="28"/>
          <w:szCs w:val="28"/>
          <w:lang w:eastAsia="ar-SA"/>
        </w:rPr>
        <w:t>The following table structures depict the database design</w:t>
      </w:r>
      <w:r w:rsidRPr="00901613">
        <w:rPr>
          <w:rFonts w:ascii="Times New Roman" w:eastAsia="Times New Roman" w:hAnsi="Times New Roman" w:cs="Times New Roman"/>
          <w:sz w:val="24"/>
          <w:szCs w:val="24"/>
          <w:lang w:eastAsia="ar-SA"/>
        </w:rPr>
        <w:t>.</w:t>
      </w:r>
    </w:p>
    <w:p w:rsidR="004C3A7A" w:rsidRPr="004C3A7A" w:rsidRDefault="004C3A7A" w:rsidP="00CA34A7">
      <w:pPr>
        <w:keepNext/>
        <w:numPr>
          <w:ilvl w:val="0"/>
          <w:numId w:val="1"/>
        </w:numPr>
        <w:suppressAutoHyphens/>
        <w:spacing w:after="0" w:line="240" w:lineRule="auto"/>
        <w:outlineLvl w:val="0"/>
        <w:rPr>
          <w:rFonts w:ascii="Times New Roman" w:eastAsia="Times New Roman" w:hAnsi="Times New Roman" w:cs="Times New Roman"/>
          <w:b/>
          <w:bCs/>
          <w:i/>
          <w:iCs/>
          <w:sz w:val="24"/>
          <w:szCs w:val="24"/>
          <w:u w:val="single"/>
          <w:lang w:eastAsia="ar-SA"/>
        </w:rPr>
      </w:pPr>
    </w:p>
    <w:p w:rsidR="004C3A7A" w:rsidRPr="004C3A7A" w:rsidRDefault="004C3A7A" w:rsidP="00CA34A7">
      <w:pPr>
        <w:keepNext/>
        <w:numPr>
          <w:ilvl w:val="0"/>
          <w:numId w:val="1"/>
        </w:numPr>
        <w:suppressAutoHyphens/>
        <w:spacing w:after="0" w:line="240" w:lineRule="auto"/>
        <w:outlineLvl w:val="0"/>
        <w:rPr>
          <w:rFonts w:ascii="Times New Roman" w:eastAsia="Times New Roman" w:hAnsi="Times New Roman" w:cs="Times New Roman"/>
          <w:b/>
          <w:bCs/>
          <w:i/>
          <w:iCs/>
          <w:sz w:val="24"/>
          <w:szCs w:val="24"/>
          <w:u w:val="single"/>
          <w:lang w:eastAsia="ar-SA"/>
        </w:rPr>
      </w:pPr>
    </w:p>
    <w:p w:rsidR="004C3A7A" w:rsidRPr="004C3A7A" w:rsidRDefault="004C3A7A" w:rsidP="00CA34A7">
      <w:pPr>
        <w:keepNext/>
        <w:numPr>
          <w:ilvl w:val="0"/>
          <w:numId w:val="1"/>
        </w:numPr>
        <w:suppressAutoHyphens/>
        <w:spacing w:after="0" w:line="240" w:lineRule="auto"/>
        <w:outlineLvl w:val="0"/>
        <w:rPr>
          <w:rFonts w:ascii="Times New Roman" w:eastAsia="Times New Roman" w:hAnsi="Times New Roman" w:cs="Times New Roman"/>
          <w:b/>
          <w:bCs/>
          <w:i/>
          <w:iCs/>
          <w:sz w:val="24"/>
          <w:szCs w:val="24"/>
          <w:u w:val="single"/>
          <w:lang w:eastAsia="ar-SA"/>
        </w:rPr>
      </w:pPr>
    </w:p>
    <w:p w:rsidR="004C3A7A" w:rsidRPr="004C3A7A" w:rsidRDefault="004C3A7A" w:rsidP="00CA34A7">
      <w:pPr>
        <w:keepNext/>
        <w:numPr>
          <w:ilvl w:val="0"/>
          <w:numId w:val="1"/>
        </w:numPr>
        <w:suppressAutoHyphens/>
        <w:spacing w:after="0" w:line="240" w:lineRule="auto"/>
        <w:outlineLvl w:val="0"/>
        <w:rPr>
          <w:rFonts w:ascii="Times New Roman" w:eastAsia="Times New Roman" w:hAnsi="Times New Roman" w:cs="Times New Roman"/>
          <w:b/>
          <w:bCs/>
          <w:i/>
          <w:iCs/>
          <w:sz w:val="24"/>
          <w:szCs w:val="24"/>
          <w:u w:val="single"/>
          <w:lang w:eastAsia="ar-SA"/>
        </w:rPr>
      </w:pPr>
    </w:p>
    <w:p w:rsidR="00CA34A7" w:rsidRPr="00901613" w:rsidRDefault="00CA34A7" w:rsidP="00CA34A7">
      <w:pPr>
        <w:keepNext/>
        <w:numPr>
          <w:ilvl w:val="0"/>
          <w:numId w:val="1"/>
        </w:numPr>
        <w:suppressAutoHyphens/>
        <w:spacing w:after="0" w:line="240" w:lineRule="auto"/>
        <w:outlineLvl w:val="0"/>
        <w:rPr>
          <w:rFonts w:ascii="Times New Roman" w:eastAsia="Times New Roman" w:hAnsi="Times New Roman" w:cs="Times New Roman"/>
          <w:b/>
          <w:bCs/>
          <w:i/>
          <w:iCs/>
          <w:sz w:val="32"/>
          <w:szCs w:val="32"/>
          <w:u w:val="single"/>
          <w:lang w:eastAsia="ar-SA"/>
        </w:rPr>
      </w:pPr>
      <w:r w:rsidRPr="00901613">
        <w:rPr>
          <w:rFonts w:ascii="Times New Roman" w:eastAsia="Times New Roman" w:hAnsi="Times New Roman" w:cs="Times New Roman"/>
          <w:b/>
          <w:bCs/>
          <w:sz w:val="32"/>
          <w:szCs w:val="32"/>
          <w:u w:val="single"/>
          <w:lang w:eastAsia="ar-SA"/>
        </w:rPr>
        <w:t>Table</w:t>
      </w:r>
      <w:r w:rsidR="00901613">
        <w:rPr>
          <w:rFonts w:ascii="Times New Roman" w:eastAsia="Times New Roman" w:hAnsi="Times New Roman" w:cs="Times New Roman"/>
          <w:b/>
          <w:bCs/>
          <w:sz w:val="32"/>
          <w:szCs w:val="32"/>
          <w:u w:val="single"/>
          <w:lang w:eastAsia="ar-SA"/>
        </w:rPr>
        <w:t xml:space="preserve"> </w:t>
      </w:r>
      <w:r w:rsidRPr="00901613">
        <w:rPr>
          <w:rFonts w:ascii="Times New Roman" w:eastAsia="Times New Roman" w:hAnsi="Times New Roman" w:cs="Times New Roman"/>
          <w:b/>
          <w:bCs/>
          <w:sz w:val="32"/>
          <w:szCs w:val="32"/>
          <w:u w:val="single"/>
          <w:lang w:eastAsia="ar-SA"/>
        </w:rPr>
        <w:t>1: Admin_Info</w:t>
      </w:r>
    </w:p>
    <w:p w:rsidR="00CA34A7" w:rsidRPr="00CA34A7" w:rsidRDefault="00CA34A7" w:rsidP="00CA34A7">
      <w:pPr>
        <w:suppressAutoHyphens/>
        <w:spacing w:after="0" w:line="240" w:lineRule="auto"/>
        <w:rPr>
          <w:rFonts w:ascii="Times New Roman" w:eastAsia="Times New Roman" w:hAnsi="Times New Roman" w:cs="Times New Roman"/>
          <w:sz w:val="24"/>
          <w:szCs w:val="24"/>
          <w:lang w:eastAsia="ar-SA"/>
        </w:rPr>
      </w:pPr>
    </w:p>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CA34A7" w:rsidRPr="00CA34A7" w:rsidTr="00205B56">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b/>
                <w:bCs/>
                <w:sz w:val="24"/>
                <w:szCs w:val="24"/>
                <w:lang w:eastAsia="ar-SA"/>
              </w:rPr>
            </w:pPr>
            <w:r w:rsidRPr="00CA34A7">
              <w:rPr>
                <w:rFonts w:ascii="Times New Roman" w:eastAsia="Times New Roman" w:hAnsi="Times New Roman" w:cs="Times New Roman"/>
                <w:b/>
                <w:bCs/>
                <w:szCs w:val="24"/>
                <w:lang w:eastAsia="ar-SA"/>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b/>
                <w:bCs/>
                <w:sz w:val="24"/>
                <w:szCs w:val="24"/>
                <w:lang w:eastAsia="ar-SA"/>
              </w:rPr>
            </w:pPr>
            <w:r w:rsidRPr="00CA34A7">
              <w:rPr>
                <w:rFonts w:ascii="Times New Roman" w:eastAsia="Times New Roman" w:hAnsi="Times New Roman" w:cs="Times New Roman"/>
                <w:b/>
                <w:bCs/>
                <w:szCs w:val="24"/>
                <w:lang w:eastAsia="ar-SA"/>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b/>
                <w:bCs/>
                <w:sz w:val="24"/>
                <w:szCs w:val="24"/>
                <w:lang w:eastAsia="ar-SA"/>
              </w:rPr>
            </w:pPr>
            <w:r w:rsidRPr="00CA34A7">
              <w:rPr>
                <w:rFonts w:ascii="Times New Roman" w:eastAsia="Times New Roman" w:hAnsi="Times New Roman" w:cs="Times New Roman"/>
                <w:b/>
                <w:bCs/>
                <w:szCs w:val="24"/>
                <w:lang w:eastAsia="ar-SA"/>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b/>
                <w:bCs/>
                <w:sz w:val="24"/>
                <w:szCs w:val="24"/>
                <w:lang w:eastAsia="ar-SA"/>
              </w:rPr>
            </w:pPr>
            <w:r w:rsidRPr="00CA34A7">
              <w:rPr>
                <w:rFonts w:ascii="Times New Roman" w:eastAsia="Times New Roman" w:hAnsi="Times New Roman" w:cs="Times New Roman"/>
                <w:b/>
                <w:bCs/>
                <w:szCs w:val="24"/>
                <w:lang w:eastAsia="ar-SA"/>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sidRPr="00CA34A7">
              <w:rPr>
                <w:rFonts w:ascii="Times New Roman" w:eastAsia="Times New Roman" w:hAnsi="Times New Roman" w:cs="Times New Roman"/>
                <w:b/>
                <w:bCs/>
                <w:szCs w:val="24"/>
                <w:lang w:eastAsia="ar-SA"/>
              </w:rPr>
              <w:t>Allow Null (1=Yes;0=No)</w:t>
            </w:r>
          </w:p>
        </w:tc>
      </w:tr>
      <w:tr w:rsidR="00CA34A7" w:rsidRPr="00CA34A7"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CA34A7" w:rsidRPr="00CA34A7" w:rsidRDefault="00FC6354" w:rsidP="00CA34A7">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primary</w:t>
            </w:r>
          </w:p>
        </w:tc>
        <w:tc>
          <w:tcPr>
            <w:tcW w:w="1853" w:type="dxa"/>
            <w:tcBorders>
              <w:top w:val="single" w:sz="4" w:space="0" w:color="000000"/>
              <w:left w:val="single" w:sz="4" w:space="0" w:color="000000"/>
              <w:bottom w:val="single" w:sz="4" w:space="0" w:color="000000"/>
            </w:tcBorders>
            <w:shd w:val="clear" w:color="auto" w:fill="auto"/>
          </w:tcPr>
          <w:p w:rsidR="00CA34A7" w:rsidRPr="00CA34A7" w:rsidRDefault="00CA34A7"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adminid</w:t>
            </w:r>
          </w:p>
        </w:tc>
        <w:tc>
          <w:tcPr>
            <w:tcW w:w="1851" w:type="dxa"/>
            <w:tcBorders>
              <w:top w:val="single" w:sz="4" w:space="0" w:color="000000"/>
              <w:left w:val="single" w:sz="4" w:space="0" w:color="000000"/>
              <w:bottom w:val="single" w:sz="4" w:space="0" w:color="000000"/>
            </w:tcBorders>
            <w:shd w:val="clear" w:color="auto" w:fill="auto"/>
          </w:tcPr>
          <w:p w:rsidR="00CA34A7" w:rsidRPr="00CA34A7" w:rsidRDefault="00EC0AC5"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I</w:t>
            </w:r>
            <w:r w:rsidR="00CA34A7">
              <w:rPr>
                <w:rFonts w:ascii="Times New Roman" w:eastAsia="Times New Roman" w:hAnsi="Times New Roman" w:cs="Times New Roman"/>
                <w:szCs w:val="24"/>
                <w:lang w:eastAsia="ar-SA"/>
              </w:rPr>
              <w:t>nt</w:t>
            </w:r>
          </w:p>
        </w:tc>
        <w:tc>
          <w:tcPr>
            <w:tcW w:w="1849"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sidRPr="00CA34A7">
              <w:rPr>
                <w:rFonts w:ascii="Times New Roman" w:eastAsia="Times New Roman" w:hAnsi="Times New Roman" w:cs="Times New Roman"/>
                <w:szCs w:val="24"/>
                <w:lang w:eastAsia="ar-SA"/>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sidRPr="00CA34A7">
              <w:rPr>
                <w:rFonts w:ascii="Times New Roman" w:eastAsia="Times New Roman" w:hAnsi="Times New Roman" w:cs="Times New Roman"/>
                <w:szCs w:val="24"/>
                <w:lang w:eastAsia="ar-SA"/>
              </w:rPr>
              <w:t>0</w:t>
            </w:r>
          </w:p>
        </w:tc>
      </w:tr>
      <w:tr w:rsidR="00CA34A7" w:rsidRPr="00CA34A7"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p>
        </w:tc>
        <w:tc>
          <w:tcPr>
            <w:tcW w:w="1853" w:type="dxa"/>
            <w:tcBorders>
              <w:top w:val="single" w:sz="4" w:space="0" w:color="000000"/>
              <w:left w:val="single" w:sz="4" w:space="0" w:color="000000"/>
              <w:bottom w:val="single" w:sz="4" w:space="0" w:color="000000"/>
            </w:tcBorders>
            <w:shd w:val="clear" w:color="auto" w:fill="auto"/>
          </w:tcPr>
          <w:p w:rsidR="00CA34A7" w:rsidRPr="00CA34A7" w:rsidRDefault="00CA34A7"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adminname</w:t>
            </w:r>
          </w:p>
        </w:tc>
        <w:tc>
          <w:tcPr>
            <w:tcW w:w="1851" w:type="dxa"/>
            <w:tcBorders>
              <w:top w:val="single" w:sz="4" w:space="0" w:color="000000"/>
              <w:left w:val="single" w:sz="4" w:space="0" w:color="000000"/>
              <w:bottom w:val="single" w:sz="4" w:space="0" w:color="000000"/>
            </w:tcBorders>
            <w:shd w:val="clear" w:color="auto" w:fill="auto"/>
          </w:tcPr>
          <w:p w:rsidR="00CA34A7" w:rsidRPr="00CA34A7" w:rsidRDefault="00CA34A7"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0</w:t>
            </w:r>
          </w:p>
        </w:tc>
      </w:tr>
      <w:tr w:rsidR="00CA34A7" w:rsidRPr="00CA34A7"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p>
        </w:tc>
        <w:tc>
          <w:tcPr>
            <w:tcW w:w="1853" w:type="dxa"/>
            <w:tcBorders>
              <w:top w:val="single" w:sz="4" w:space="0" w:color="000000"/>
              <w:left w:val="single" w:sz="4" w:space="0" w:color="000000"/>
              <w:bottom w:val="single" w:sz="4" w:space="0" w:color="000000"/>
            </w:tcBorders>
            <w:shd w:val="clear" w:color="auto" w:fill="auto"/>
          </w:tcPr>
          <w:p w:rsidR="00CA34A7" w:rsidRPr="00CA34A7" w:rsidRDefault="00FC6354"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adminemail</w:t>
            </w:r>
          </w:p>
        </w:tc>
        <w:tc>
          <w:tcPr>
            <w:tcW w:w="1851" w:type="dxa"/>
            <w:tcBorders>
              <w:top w:val="single" w:sz="4" w:space="0" w:color="000000"/>
              <w:left w:val="single" w:sz="4" w:space="0" w:color="000000"/>
              <w:bottom w:val="single" w:sz="4" w:space="0" w:color="000000"/>
            </w:tcBorders>
            <w:shd w:val="clear" w:color="auto" w:fill="auto"/>
          </w:tcPr>
          <w:p w:rsidR="00CA34A7" w:rsidRPr="00CA34A7" w:rsidRDefault="00FC6354"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sidRPr="00CA34A7">
              <w:rPr>
                <w:rFonts w:ascii="Times New Roman" w:eastAsia="Times New Roman" w:hAnsi="Times New Roman" w:cs="Times New Roman"/>
                <w:szCs w:val="24"/>
                <w:lang w:eastAsia="ar-SA"/>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0</w:t>
            </w:r>
          </w:p>
        </w:tc>
      </w:tr>
      <w:tr w:rsidR="00CA34A7" w:rsidRPr="00CA34A7"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p>
        </w:tc>
        <w:tc>
          <w:tcPr>
            <w:tcW w:w="1853" w:type="dxa"/>
            <w:tcBorders>
              <w:top w:val="single" w:sz="4" w:space="0" w:color="000000"/>
              <w:left w:val="single" w:sz="4" w:space="0" w:color="000000"/>
              <w:bottom w:val="single" w:sz="4" w:space="0" w:color="000000"/>
            </w:tcBorders>
            <w:shd w:val="clear" w:color="auto" w:fill="auto"/>
          </w:tcPr>
          <w:p w:rsidR="00CA34A7" w:rsidRPr="00CA34A7" w:rsidRDefault="00FC6354"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adminpwd</w:t>
            </w:r>
          </w:p>
        </w:tc>
        <w:tc>
          <w:tcPr>
            <w:tcW w:w="1851" w:type="dxa"/>
            <w:tcBorders>
              <w:top w:val="single" w:sz="4" w:space="0" w:color="000000"/>
              <w:left w:val="single" w:sz="4" w:space="0" w:color="000000"/>
              <w:bottom w:val="single" w:sz="4" w:space="0" w:color="000000"/>
            </w:tcBorders>
            <w:shd w:val="clear" w:color="auto" w:fill="auto"/>
          </w:tcPr>
          <w:p w:rsidR="00CA34A7" w:rsidRPr="00CA34A7" w:rsidRDefault="00FC6354" w:rsidP="00FC6354">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sidRPr="00CA34A7">
              <w:rPr>
                <w:rFonts w:ascii="Times New Roman" w:eastAsia="Times New Roman" w:hAnsi="Times New Roman" w:cs="Times New Roman"/>
                <w:szCs w:val="24"/>
                <w:lang w:eastAsia="ar-SA"/>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0</w:t>
            </w:r>
          </w:p>
        </w:tc>
      </w:tr>
      <w:tr w:rsidR="00CA34A7" w:rsidRPr="00CA34A7"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p>
        </w:tc>
        <w:tc>
          <w:tcPr>
            <w:tcW w:w="1853" w:type="dxa"/>
            <w:tcBorders>
              <w:top w:val="single" w:sz="4" w:space="0" w:color="000000"/>
              <w:left w:val="single" w:sz="4" w:space="0" w:color="000000"/>
              <w:bottom w:val="single" w:sz="4" w:space="0" w:color="000000"/>
            </w:tcBorders>
            <w:shd w:val="clear" w:color="auto" w:fill="auto"/>
          </w:tcPr>
          <w:p w:rsidR="00CA34A7" w:rsidRPr="00CA34A7" w:rsidRDefault="00FC6354"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adminmob</w:t>
            </w:r>
          </w:p>
        </w:tc>
        <w:tc>
          <w:tcPr>
            <w:tcW w:w="1851" w:type="dxa"/>
            <w:tcBorders>
              <w:top w:val="single" w:sz="4" w:space="0" w:color="000000"/>
              <w:left w:val="single" w:sz="4" w:space="0" w:color="000000"/>
              <w:bottom w:val="single" w:sz="4" w:space="0" w:color="000000"/>
            </w:tcBorders>
            <w:shd w:val="clear" w:color="auto" w:fill="auto"/>
          </w:tcPr>
          <w:p w:rsidR="00CA34A7" w:rsidRPr="00CA34A7" w:rsidRDefault="00E94F82" w:rsidP="00CA34A7">
            <w:pPr>
              <w:suppressAutoHyphens/>
              <w:spacing w:after="0" w:line="240" w:lineRule="auto"/>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v</w:t>
            </w:r>
            <w:r w:rsidR="00FC6354">
              <w:rPr>
                <w:rFonts w:ascii="Times New Roman" w:eastAsia="Times New Roman" w:hAnsi="Times New Roman" w:cs="Times New Roman"/>
                <w:szCs w:val="24"/>
                <w:lang w:eastAsia="ar-SA"/>
              </w:rPr>
              <w:t>archar</w:t>
            </w:r>
          </w:p>
        </w:tc>
        <w:tc>
          <w:tcPr>
            <w:tcW w:w="1849" w:type="dxa"/>
            <w:tcBorders>
              <w:top w:val="single" w:sz="4" w:space="0" w:color="000000"/>
              <w:left w:val="single" w:sz="4" w:space="0" w:color="000000"/>
              <w:bottom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sidRPr="00CA34A7">
              <w:rPr>
                <w:rFonts w:ascii="Times New Roman" w:eastAsia="Times New Roman" w:hAnsi="Times New Roman" w:cs="Times New Roman"/>
                <w:szCs w:val="24"/>
                <w:lang w:eastAsia="ar-SA"/>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CA34A7" w:rsidRPr="00CA34A7" w:rsidRDefault="00CA34A7" w:rsidP="00CA34A7">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Cs w:val="24"/>
                <w:lang w:eastAsia="ar-SA"/>
              </w:rPr>
              <w:t>0</w:t>
            </w:r>
          </w:p>
        </w:tc>
      </w:tr>
    </w:tbl>
    <w:p w:rsidR="00CA34A7" w:rsidRPr="00CA34A7" w:rsidRDefault="00CA34A7" w:rsidP="00CA34A7">
      <w:pPr>
        <w:suppressAutoHyphens/>
        <w:spacing w:after="0" w:line="240" w:lineRule="auto"/>
        <w:rPr>
          <w:rFonts w:ascii="Times New Roman" w:eastAsia="Times New Roman" w:hAnsi="Times New Roman" w:cs="Times New Roman"/>
          <w:sz w:val="24"/>
          <w:szCs w:val="24"/>
          <w:lang w:eastAsia="ar-SA"/>
        </w:rPr>
      </w:pPr>
    </w:p>
    <w:p w:rsidR="00D41EDD" w:rsidRDefault="00D41EDD"/>
    <w:p w:rsidR="004C3A7A" w:rsidRDefault="004C3A7A"/>
    <w:p w:rsidR="00D10114" w:rsidRDefault="00D10114" w:rsidP="004C3A7A">
      <w:pPr>
        <w:rPr>
          <w:b/>
          <w:bCs/>
          <w:u w:val="single"/>
        </w:rPr>
      </w:pPr>
    </w:p>
    <w:p w:rsidR="00D10114" w:rsidRPr="00901613" w:rsidRDefault="00D10114" w:rsidP="00D10114">
      <w:pPr>
        <w:rPr>
          <w:b/>
          <w:bCs/>
          <w:i/>
          <w:iCs/>
          <w:sz w:val="32"/>
          <w:szCs w:val="32"/>
          <w:u w:val="single"/>
        </w:rPr>
      </w:pPr>
      <w:r w:rsidRPr="00901613">
        <w:rPr>
          <w:b/>
          <w:bCs/>
          <w:sz w:val="32"/>
          <w:szCs w:val="32"/>
          <w:u w:val="single"/>
        </w:rPr>
        <w:t>Table</w:t>
      </w:r>
      <w:r w:rsidR="00901613">
        <w:rPr>
          <w:b/>
          <w:bCs/>
          <w:sz w:val="32"/>
          <w:szCs w:val="32"/>
          <w:u w:val="single"/>
        </w:rPr>
        <w:t xml:space="preserve"> </w:t>
      </w:r>
      <w:r w:rsidRPr="00901613">
        <w:rPr>
          <w:b/>
          <w:bCs/>
          <w:sz w:val="32"/>
          <w:szCs w:val="32"/>
          <w:u w:val="single"/>
        </w:rPr>
        <w:t>2: Customer_Info</w:t>
      </w:r>
    </w:p>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D10114" w:rsidRPr="004C3A7A" w:rsidTr="00205B56">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pPr>
              <w:rPr>
                <w:b/>
                <w:bCs/>
              </w:rPr>
            </w:pPr>
            <w:r w:rsidRPr="004C3A7A">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pPr>
              <w:rPr>
                <w:b/>
                <w:bCs/>
              </w:rPr>
            </w:pPr>
            <w:r w:rsidRPr="004C3A7A">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pPr>
              <w:rPr>
                <w:b/>
                <w:bCs/>
              </w:rPr>
            </w:pPr>
            <w:r w:rsidRPr="004C3A7A">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pPr>
              <w:rPr>
                <w:b/>
                <w:bCs/>
              </w:rPr>
            </w:pPr>
            <w:r w:rsidRPr="004C3A7A">
              <w:rPr>
                <w:b/>
                <w:bCs/>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0114" w:rsidRPr="004C3A7A" w:rsidRDefault="00D10114" w:rsidP="00205B56">
            <w:r w:rsidRPr="004C3A7A">
              <w:rPr>
                <w:b/>
                <w:bCs/>
              </w:rPr>
              <w:t>Allow Null (1=Yes;0=No)</w:t>
            </w:r>
          </w:p>
        </w:tc>
      </w:tr>
      <w:tr w:rsidR="00D10114" w:rsidRPr="004C3A7A"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r w:rsidRPr="004C3A7A">
              <w:t>primary</w:t>
            </w:r>
          </w:p>
        </w:tc>
        <w:tc>
          <w:tcPr>
            <w:tcW w:w="1853" w:type="dxa"/>
            <w:tcBorders>
              <w:top w:val="single" w:sz="4" w:space="0" w:color="000000"/>
              <w:left w:val="single" w:sz="4" w:space="0" w:color="000000"/>
              <w:bottom w:val="single" w:sz="4" w:space="0" w:color="000000"/>
            </w:tcBorders>
            <w:shd w:val="clear" w:color="auto" w:fill="auto"/>
          </w:tcPr>
          <w:p w:rsidR="00D10114" w:rsidRPr="004C3A7A" w:rsidRDefault="00D10114" w:rsidP="00205B56">
            <w:r>
              <w:t>cus</w:t>
            </w:r>
            <w:r w:rsidRPr="004C3A7A">
              <w:t>id</w:t>
            </w:r>
          </w:p>
        </w:tc>
        <w:tc>
          <w:tcPr>
            <w:tcW w:w="1851" w:type="dxa"/>
            <w:tcBorders>
              <w:top w:val="single" w:sz="4" w:space="0" w:color="000000"/>
              <w:left w:val="single" w:sz="4" w:space="0" w:color="000000"/>
              <w:bottom w:val="single" w:sz="4" w:space="0" w:color="000000"/>
            </w:tcBorders>
            <w:shd w:val="clear" w:color="auto" w:fill="auto"/>
          </w:tcPr>
          <w:p w:rsidR="00D10114" w:rsidRPr="004C3A7A" w:rsidRDefault="00EC0AC5" w:rsidP="00205B56">
            <w:r w:rsidRPr="004C3A7A">
              <w:t>I</w:t>
            </w:r>
            <w:r w:rsidR="00D10114" w:rsidRPr="004C3A7A">
              <w:t>nt</w:t>
            </w:r>
          </w:p>
        </w:tc>
        <w:tc>
          <w:tcPr>
            <w:tcW w:w="1849"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r w:rsidRPr="004C3A7A">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0114" w:rsidRPr="004C3A7A" w:rsidRDefault="00D10114" w:rsidP="00205B56">
            <w:r w:rsidRPr="004C3A7A">
              <w:t>0</w:t>
            </w:r>
          </w:p>
        </w:tc>
      </w:tr>
      <w:tr w:rsidR="00D10114"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tc>
        <w:tc>
          <w:tcPr>
            <w:tcW w:w="1853" w:type="dxa"/>
            <w:tcBorders>
              <w:top w:val="single" w:sz="4" w:space="0" w:color="000000"/>
              <w:left w:val="single" w:sz="4" w:space="0" w:color="000000"/>
              <w:bottom w:val="single" w:sz="4" w:space="0" w:color="000000"/>
            </w:tcBorders>
            <w:shd w:val="clear" w:color="auto" w:fill="auto"/>
          </w:tcPr>
          <w:p w:rsidR="00D10114" w:rsidRPr="004C3A7A" w:rsidRDefault="00D10114" w:rsidP="00205B56">
            <w:r>
              <w:t>cus</w:t>
            </w:r>
            <w:r w:rsidRPr="004C3A7A">
              <w:t>name</w:t>
            </w:r>
          </w:p>
        </w:tc>
        <w:tc>
          <w:tcPr>
            <w:tcW w:w="1851" w:type="dxa"/>
            <w:tcBorders>
              <w:top w:val="single" w:sz="4" w:space="0" w:color="000000"/>
              <w:left w:val="single" w:sz="4" w:space="0" w:color="000000"/>
              <w:bottom w:val="single" w:sz="4" w:space="0" w:color="000000"/>
            </w:tcBorders>
            <w:shd w:val="clear" w:color="auto" w:fill="auto"/>
          </w:tcPr>
          <w:p w:rsidR="00D10114" w:rsidRPr="004C3A7A" w:rsidRDefault="00D10114" w:rsidP="00205B56">
            <w:r w:rsidRPr="004C3A7A">
              <w:t>varchar</w:t>
            </w:r>
          </w:p>
        </w:tc>
        <w:tc>
          <w:tcPr>
            <w:tcW w:w="1849"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r w:rsidRPr="004C3A7A">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0114" w:rsidRPr="004C3A7A" w:rsidRDefault="00D10114" w:rsidP="00205B56">
            <w:r w:rsidRPr="004C3A7A">
              <w:t>0</w:t>
            </w:r>
          </w:p>
        </w:tc>
      </w:tr>
      <w:tr w:rsidR="00D10114"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tc>
        <w:tc>
          <w:tcPr>
            <w:tcW w:w="1853" w:type="dxa"/>
            <w:tcBorders>
              <w:top w:val="single" w:sz="4" w:space="0" w:color="000000"/>
              <w:left w:val="single" w:sz="4" w:space="0" w:color="000000"/>
              <w:bottom w:val="single" w:sz="4" w:space="0" w:color="000000"/>
            </w:tcBorders>
            <w:shd w:val="clear" w:color="auto" w:fill="auto"/>
          </w:tcPr>
          <w:p w:rsidR="00D10114" w:rsidRPr="004C3A7A" w:rsidRDefault="00D10114" w:rsidP="00205B56">
            <w:r>
              <w:t>cus</w:t>
            </w:r>
            <w:r w:rsidRPr="004C3A7A">
              <w:t>email</w:t>
            </w:r>
          </w:p>
        </w:tc>
        <w:tc>
          <w:tcPr>
            <w:tcW w:w="1851" w:type="dxa"/>
            <w:tcBorders>
              <w:top w:val="single" w:sz="4" w:space="0" w:color="000000"/>
              <w:left w:val="single" w:sz="4" w:space="0" w:color="000000"/>
              <w:bottom w:val="single" w:sz="4" w:space="0" w:color="000000"/>
            </w:tcBorders>
            <w:shd w:val="clear" w:color="auto" w:fill="auto"/>
          </w:tcPr>
          <w:p w:rsidR="00D10114" w:rsidRPr="004C3A7A" w:rsidRDefault="00D10114" w:rsidP="00205B56">
            <w:r w:rsidRPr="004C3A7A">
              <w:t>varchar</w:t>
            </w:r>
          </w:p>
        </w:tc>
        <w:tc>
          <w:tcPr>
            <w:tcW w:w="1849"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r w:rsidRPr="004C3A7A">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0114" w:rsidRPr="004C3A7A" w:rsidRDefault="00D10114" w:rsidP="00205B56">
            <w:r w:rsidRPr="004C3A7A">
              <w:t>0</w:t>
            </w:r>
          </w:p>
        </w:tc>
      </w:tr>
      <w:tr w:rsidR="00D10114" w:rsidRPr="004C3A7A"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tc>
        <w:tc>
          <w:tcPr>
            <w:tcW w:w="1853" w:type="dxa"/>
            <w:tcBorders>
              <w:top w:val="single" w:sz="4" w:space="0" w:color="000000"/>
              <w:left w:val="single" w:sz="4" w:space="0" w:color="000000"/>
              <w:bottom w:val="single" w:sz="4" w:space="0" w:color="000000"/>
            </w:tcBorders>
            <w:shd w:val="clear" w:color="auto" w:fill="auto"/>
          </w:tcPr>
          <w:p w:rsidR="00D10114" w:rsidRPr="004C3A7A" w:rsidRDefault="00D10114" w:rsidP="00205B56">
            <w:r>
              <w:t>cus</w:t>
            </w:r>
            <w:r w:rsidRPr="004C3A7A">
              <w:t>pwd</w:t>
            </w:r>
          </w:p>
        </w:tc>
        <w:tc>
          <w:tcPr>
            <w:tcW w:w="1851" w:type="dxa"/>
            <w:tcBorders>
              <w:top w:val="single" w:sz="4" w:space="0" w:color="000000"/>
              <w:left w:val="single" w:sz="4" w:space="0" w:color="000000"/>
              <w:bottom w:val="single" w:sz="4" w:space="0" w:color="000000"/>
            </w:tcBorders>
            <w:shd w:val="clear" w:color="auto" w:fill="auto"/>
          </w:tcPr>
          <w:p w:rsidR="00D10114" w:rsidRPr="004C3A7A" w:rsidRDefault="00D10114" w:rsidP="00205B56">
            <w:r w:rsidRPr="004C3A7A">
              <w:t>varchar</w:t>
            </w:r>
          </w:p>
        </w:tc>
        <w:tc>
          <w:tcPr>
            <w:tcW w:w="1849"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r w:rsidRPr="004C3A7A">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0114" w:rsidRPr="004C3A7A" w:rsidRDefault="00D10114" w:rsidP="00205B56">
            <w:r w:rsidRPr="004C3A7A">
              <w:t>0</w:t>
            </w:r>
          </w:p>
        </w:tc>
      </w:tr>
      <w:tr w:rsidR="00D10114"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tc>
        <w:tc>
          <w:tcPr>
            <w:tcW w:w="1853" w:type="dxa"/>
            <w:tcBorders>
              <w:top w:val="single" w:sz="4" w:space="0" w:color="000000"/>
              <w:left w:val="single" w:sz="4" w:space="0" w:color="000000"/>
              <w:bottom w:val="single" w:sz="4" w:space="0" w:color="000000"/>
            </w:tcBorders>
            <w:shd w:val="clear" w:color="auto" w:fill="auto"/>
          </w:tcPr>
          <w:p w:rsidR="00D10114" w:rsidRPr="004C3A7A" w:rsidRDefault="00D10114" w:rsidP="00205B56">
            <w:r>
              <w:t>cus</w:t>
            </w:r>
            <w:r w:rsidRPr="004C3A7A">
              <w:t>mob</w:t>
            </w:r>
          </w:p>
        </w:tc>
        <w:tc>
          <w:tcPr>
            <w:tcW w:w="1851" w:type="dxa"/>
            <w:tcBorders>
              <w:top w:val="single" w:sz="4" w:space="0" w:color="000000"/>
              <w:left w:val="single" w:sz="4" w:space="0" w:color="000000"/>
              <w:bottom w:val="single" w:sz="4" w:space="0" w:color="000000"/>
            </w:tcBorders>
            <w:shd w:val="clear" w:color="auto" w:fill="auto"/>
          </w:tcPr>
          <w:p w:rsidR="00D10114" w:rsidRPr="004C3A7A" w:rsidRDefault="00E94F82" w:rsidP="00205B56">
            <w:r>
              <w:t>v</w:t>
            </w:r>
            <w:r w:rsidR="00D10114" w:rsidRPr="004C3A7A">
              <w:t>archar</w:t>
            </w:r>
          </w:p>
        </w:tc>
        <w:tc>
          <w:tcPr>
            <w:tcW w:w="1849" w:type="dxa"/>
            <w:tcBorders>
              <w:top w:val="single" w:sz="4" w:space="0" w:color="000000"/>
              <w:left w:val="single" w:sz="4" w:space="0" w:color="000000"/>
              <w:bottom w:val="single" w:sz="4" w:space="0" w:color="000000"/>
            </w:tcBorders>
            <w:shd w:val="clear" w:color="auto" w:fill="auto"/>
            <w:vAlign w:val="center"/>
          </w:tcPr>
          <w:p w:rsidR="00D10114" w:rsidRPr="004C3A7A" w:rsidRDefault="00D10114" w:rsidP="00205B56">
            <w:r w:rsidRPr="004C3A7A">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0114" w:rsidRPr="004C3A7A" w:rsidRDefault="00D10114" w:rsidP="00205B56">
            <w:r w:rsidRPr="004C3A7A">
              <w:t>0</w:t>
            </w:r>
          </w:p>
        </w:tc>
      </w:tr>
    </w:tbl>
    <w:p w:rsidR="00D10114" w:rsidRPr="004C3A7A" w:rsidRDefault="00D10114" w:rsidP="00D10114"/>
    <w:p w:rsidR="00D10114" w:rsidRDefault="00D10114" w:rsidP="00D10114"/>
    <w:p w:rsidR="00741B3A" w:rsidRDefault="00741B3A" w:rsidP="0067533A">
      <w:pPr>
        <w:rPr>
          <w:b/>
          <w:bCs/>
          <w:sz w:val="32"/>
          <w:szCs w:val="32"/>
          <w:u w:val="single"/>
        </w:rPr>
      </w:pPr>
    </w:p>
    <w:p w:rsidR="0067533A" w:rsidRPr="00901613" w:rsidRDefault="0067533A" w:rsidP="0067533A">
      <w:pPr>
        <w:rPr>
          <w:b/>
          <w:bCs/>
          <w:i/>
          <w:iCs/>
          <w:sz w:val="32"/>
          <w:szCs w:val="32"/>
          <w:u w:val="single"/>
        </w:rPr>
      </w:pPr>
      <w:r w:rsidRPr="00901613">
        <w:rPr>
          <w:b/>
          <w:bCs/>
          <w:sz w:val="32"/>
          <w:szCs w:val="32"/>
          <w:u w:val="single"/>
        </w:rPr>
        <w:t>Table</w:t>
      </w:r>
      <w:r w:rsidR="00901613">
        <w:rPr>
          <w:b/>
          <w:bCs/>
          <w:sz w:val="32"/>
          <w:szCs w:val="32"/>
          <w:u w:val="single"/>
        </w:rPr>
        <w:t xml:space="preserve"> </w:t>
      </w:r>
      <w:r w:rsidRPr="00901613">
        <w:rPr>
          <w:b/>
          <w:bCs/>
          <w:sz w:val="32"/>
          <w:szCs w:val="32"/>
          <w:u w:val="single"/>
        </w:rPr>
        <w:t>3</w:t>
      </w:r>
      <w:r w:rsidR="00E94F82" w:rsidRPr="00901613">
        <w:rPr>
          <w:b/>
          <w:bCs/>
          <w:sz w:val="32"/>
          <w:szCs w:val="32"/>
          <w:u w:val="single"/>
        </w:rPr>
        <w:t>: Vendo</w:t>
      </w:r>
      <w:r w:rsidRPr="00901613">
        <w:rPr>
          <w:b/>
          <w:bCs/>
          <w:sz w:val="32"/>
          <w:szCs w:val="32"/>
          <w:u w:val="single"/>
        </w:rPr>
        <w:t>r_Info</w:t>
      </w:r>
    </w:p>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67533A" w:rsidRPr="0067533A" w:rsidTr="00205B56">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67533A" w:rsidP="0067533A">
            <w:pPr>
              <w:rPr>
                <w:b/>
                <w:bCs/>
                <w:u w:val="single"/>
              </w:rPr>
            </w:pPr>
            <w:r w:rsidRPr="0067533A">
              <w:rPr>
                <w:b/>
                <w:bCs/>
                <w:u w:val="single"/>
              </w:rPr>
              <w:t>Allow Null (1=Yes;0=No)</w:t>
            </w:r>
          </w:p>
        </w:tc>
      </w:tr>
      <w:tr w:rsidR="0067533A" w:rsidRPr="0067533A"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primary</w:t>
            </w: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ven</w:t>
            </w:r>
            <w:r w:rsidR="0067533A" w:rsidRPr="0067533A">
              <w:rPr>
                <w:b/>
                <w:bCs/>
                <w:u w:val="single"/>
              </w:rPr>
              <w:t>id</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EC0AC5" w:rsidP="0067533A">
            <w:pPr>
              <w:rPr>
                <w:b/>
                <w:bCs/>
                <w:u w:val="single"/>
              </w:rPr>
            </w:pPr>
            <w:r w:rsidRPr="0067533A">
              <w:rPr>
                <w:b/>
                <w:bCs/>
                <w:u w:val="single"/>
              </w:rPr>
              <w:t>I</w:t>
            </w:r>
            <w:r w:rsidR="0067533A" w:rsidRPr="0067533A">
              <w:rPr>
                <w:b/>
                <w:bCs/>
                <w:u w:val="single"/>
              </w:rPr>
              <w:t>nt</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67533A" w:rsidP="0067533A">
            <w:pPr>
              <w:rPr>
                <w:b/>
                <w:bCs/>
                <w:u w:val="single"/>
              </w:rPr>
            </w:pPr>
            <w:r w:rsidRPr="0067533A">
              <w:rPr>
                <w:b/>
                <w:bCs/>
                <w:u w:val="single"/>
              </w:rPr>
              <w:t>0</w:t>
            </w:r>
          </w:p>
        </w:tc>
      </w:tr>
      <w:tr w:rsidR="0067533A" w:rsidRPr="0067533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w:t>
            </w:r>
            <w:r w:rsidR="0067533A" w:rsidRPr="0067533A">
              <w:rPr>
                <w:b/>
                <w:bCs/>
                <w:u w:val="single"/>
              </w:rPr>
              <w:t>name</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67533A" w:rsidP="0067533A">
            <w:pPr>
              <w:rPr>
                <w:b/>
                <w:bCs/>
                <w:u w:val="single"/>
              </w:rPr>
            </w:pPr>
            <w:r w:rsidRPr="0067533A">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67533A" w:rsidP="0067533A">
            <w:pPr>
              <w:rPr>
                <w:b/>
                <w:bCs/>
                <w:u w:val="single"/>
              </w:rPr>
            </w:pPr>
            <w:r w:rsidRPr="0067533A">
              <w:rPr>
                <w:b/>
                <w:bCs/>
                <w:u w:val="single"/>
              </w:rPr>
              <w:t>0</w:t>
            </w:r>
          </w:p>
        </w:tc>
      </w:tr>
      <w:tr w:rsidR="0067533A" w:rsidRPr="0067533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ven</w:t>
            </w:r>
            <w:r w:rsidR="0067533A" w:rsidRPr="0067533A">
              <w:rPr>
                <w:b/>
                <w:bCs/>
                <w:u w:val="single"/>
              </w:rPr>
              <w:t>email</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67533A" w:rsidP="0067533A">
            <w:pPr>
              <w:rPr>
                <w:b/>
                <w:bCs/>
                <w:u w:val="single"/>
              </w:rPr>
            </w:pPr>
            <w:r w:rsidRPr="0067533A">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67533A" w:rsidP="0067533A">
            <w:pPr>
              <w:rPr>
                <w:b/>
                <w:bCs/>
                <w:u w:val="single"/>
              </w:rPr>
            </w:pPr>
            <w:r w:rsidRPr="0067533A">
              <w:rPr>
                <w:b/>
                <w:bCs/>
                <w:u w:val="single"/>
              </w:rPr>
              <w:t>0</w:t>
            </w:r>
          </w:p>
        </w:tc>
      </w:tr>
      <w:tr w:rsidR="0067533A" w:rsidRPr="0067533A"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ven</w:t>
            </w:r>
            <w:r w:rsidR="0067533A" w:rsidRPr="0067533A">
              <w:rPr>
                <w:b/>
                <w:bCs/>
                <w:u w:val="single"/>
              </w:rPr>
              <w:t>pwd</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67533A" w:rsidP="0067533A">
            <w:pPr>
              <w:rPr>
                <w:b/>
                <w:bCs/>
                <w:u w:val="single"/>
              </w:rPr>
            </w:pPr>
            <w:r w:rsidRPr="0067533A">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67533A" w:rsidP="0067533A">
            <w:pPr>
              <w:rPr>
                <w:b/>
                <w:bCs/>
                <w:u w:val="single"/>
              </w:rPr>
            </w:pPr>
            <w:r w:rsidRPr="0067533A">
              <w:rPr>
                <w:b/>
                <w:bCs/>
                <w:u w:val="single"/>
              </w:rPr>
              <w:t>0</w:t>
            </w:r>
          </w:p>
        </w:tc>
      </w:tr>
      <w:tr w:rsidR="0067533A" w:rsidRPr="0067533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ven</w:t>
            </w:r>
            <w:r w:rsidR="0067533A" w:rsidRPr="0067533A">
              <w:rPr>
                <w:b/>
                <w:bCs/>
                <w:u w:val="single"/>
              </w:rPr>
              <w:t>mob</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w:t>
            </w:r>
            <w:r w:rsidR="0067533A" w:rsidRPr="0067533A">
              <w:rPr>
                <w:b/>
                <w:bCs/>
                <w:u w:val="single"/>
              </w:rPr>
              <w:t>archar</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r w:rsidRPr="0067533A">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67533A" w:rsidP="0067533A">
            <w:pPr>
              <w:rPr>
                <w:b/>
                <w:bCs/>
                <w:u w:val="single"/>
              </w:rPr>
            </w:pPr>
            <w:r w:rsidRPr="0067533A">
              <w:rPr>
                <w:b/>
                <w:bCs/>
                <w:u w:val="single"/>
              </w:rPr>
              <w:t>0</w:t>
            </w:r>
          </w:p>
        </w:tc>
      </w:tr>
      <w:tr w:rsidR="0067533A" w:rsidRPr="0067533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venpan</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E94F82" w:rsidP="0067533A">
            <w:pPr>
              <w:rPr>
                <w:b/>
                <w:bCs/>
                <w:u w:val="single"/>
              </w:rPr>
            </w:pPr>
            <w:r>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E94F82" w:rsidP="0067533A">
            <w:pPr>
              <w:rPr>
                <w:b/>
                <w:bCs/>
                <w:u w:val="single"/>
              </w:rPr>
            </w:pPr>
            <w:r>
              <w:rPr>
                <w:b/>
                <w:bCs/>
                <w:u w:val="single"/>
              </w:rPr>
              <w:t>0</w:t>
            </w:r>
          </w:p>
        </w:tc>
      </w:tr>
      <w:tr w:rsidR="0067533A" w:rsidRPr="0067533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venpincode</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625A58" w:rsidP="0067533A">
            <w:pPr>
              <w:rPr>
                <w:b/>
                <w:bCs/>
                <w:u w:val="single"/>
              </w:rPr>
            </w:pPr>
            <w:r>
              <w:rPr>
                <w:b/>
                <w:bCs/>
                <w:u w:val="single"/>
              </w:rPr>
              <w:t>Into</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E94F82" w:rsidP="0067533A">
            <w:pPr>
              <w:rPr>
                <w:b/>
                <w:bCs/>
                <w:u w:val="single"/>
              </w:rPr>
            </w:pPr>
            <w:r>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E94F82" w:rsidP="0067533A">
            <w:pPr>
              <w:rPr>
                <w:b/>
                <w:bCs/>
                <w:u w:val="single"/>
              </w:rPr>
            </w:pPr>
            <w:r>
              <w:rPr>
                <w:b/>
                <w:bCs/>
                <w:u w:val="single"/>
              </w:rPr>
              <w:t>0</w:t>
            </w:r>
          </w:p>
        </w:tc>
      </w:tr>
      <w:tr w:rsidR="0067533A" w:rsidRPr="0067533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venstatus</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E94F82" w:rsidP="0067533A">
            <w:pPr>
              <w:rPr>
                <w:b/>
                <w:bCs/>
                <w:u w:val="single"/>
              </w:rPr>
            </w:pPr>
            <w:r>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E94F82" w:rsidP="0067533A">
            <w:pPr>
              <w:rPr>
                <w:b/>
                <w:bCs/>
                <w:u w:val="single"/>
              </w:rPr>
            </w:pPr>
            <w:r>
              <w:rPr>
                <w:b/>
                <w:bCs/>
                <w:u w:val="single"/>
              </w:rPr>
              <w:t>0</w:t>
            </w:r>
          </w:p>
        </w:tc>
      </w:tr>
      <w:tr w:rsidR="0067533A" w:rsidRPr="0067533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67533A" w:rsidRPr="0067533A" w:rsidRDefault="0067533A" w:rsidP="0067533A">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venstate</w:t>
            </w:r>
          </w:p>
        </w:tc>
        <w:tc>
          <w:tcPr>
            <w:tcW w:w="1851" w:type="dxa"/>
            <w:tcBorders>
              <w:top w:val="single" w:sz="4" w:space="0" w:color="000000"/>
              <w:left w:val="single" w:sz="4" w:space="0" w:color="000000"/>
              <w:bottom w:val="single" w:sz="4" w:space="0" w:color="000000"/>
            </w:tcBorders>
            <w:shd w:val="clear" w:color="auto" w:fill="auto"/>
          </w:tcPr>
          <w:p w:rsidR="0067533A" w:rsidRPr="0067533A" w:rsidRDefault="00E94F82" w:rsidP="0067533A">
            <w:pPr>
              <w:rPr>
                <w:b/>
                <w:bCs/>
                <w:u w:val="single"/>
              </w:rPr>
            </w:pPr>
            <w:r>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67533A" w:rsidRPr="0067533A" w:rsidRDefault="00E94F82" w:rsidP="0067533A">
            <w:pPr>
              <w:rPr>
                <w:b/>
                <w:bCs/>
                <w:u w:val="single"/>
              </w:rPr>
            </w:pPr>
            <w:r>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67533A" w:rsidRPr="0067533A" w:rsidRDefault="00E94F82" w:rsidP="0067533A">
            <w:pPr>
              <w:rPr>
                <w:b/>
                <w:bCs/>
                <w:u w:val="single"/>
              </w:rPr>
            </w:pPr>
            <w:r>
              <w:rPr>
                <w:b/>
                <w:bCs/>
                <w:u w:val="single"/>
              </w:rPr>
              <w:t>0</w:t>
            </w:r>
          </w:p>
        </w:tc>
      </w:tr>
    </w:tbl>
    <w:p w:rsidR="0067533A" w:rsidRPr="0067533A" w:rsidRDefault="0067533A" w:rsidP="0067533A">
      <w:pPr>
        <w:rPr>
          <w:b/>
          <w:bCs/>
          <w:u w:val="single"/>
        </w:rPr>
      </w:pPr>
    </w:p>
    <w:p w:rsidR="00901613" w:rsidRPr="00901613" w:rsidRDefault="00E94F82" w:rsidP="00E94F82">
      <w:pPr>
        <w:rPr>
          <w:b/>
          <w:bCs/>
          <w:i/>
          <w:iCs/>
          <w:sz w:val="32"/>
          <w:szCs w:val="32"/>
          <w:u w:val="single"/>
        </w:rPr>
      </w:pPr>
      <w:r w:rsidRPr="00901613">
        <w:rPr>
          <w:b/>
          <w:bCs/>
          <w:sz w:val="32"/>
          <w:szCs w:val="32"/>
          <w:u w:val="single"/>
        </w:rPr>
        <w:t>Table</w:t>
      </w:r>
      <w:r w:rsidR="00901613">
        <w:rPr>
          <w:b/>
          <w:bCs/>
          <w:sz w:val="32"/>
          <w:szCs w:val="32"/>
          <w:u w:val="single"/>
        </w:rPr>
        <w:t xml:space="preserve"> </w:t>
      </w:r>
      <w:r w:rsidRPr="00901613">
        <w:rPr>
          <w:b/>
          <w:bCs/>
          <w:sz w:val="32"/>
          <w:szCs w:val="32"/>
          <w:u w:val="single"/>
        </w:rPr>
        <w:t>4: Vendor Product_Info</w:t>
      </w:r>
    </w:p>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E94F82" w:rsidRPr="004C3A7A" w:rsidTr="00205B56">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pPr>
              <w:rPr>
                <w:b/>
                <w:bCs/>
              </w:rPr>
            </w:pPr>
            <w:r w:rsidRPr="004C3A7A">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pPr>
              <w:rPr>
                <w:b/>
                <w:bCs/>
              </w:rPr>
            </w:pPr>
            <w:r w:rsidRPr="004C3A7A">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pPr>
              <w:rPr>
                <w:b/>
                <w:bCs/>
              </w:rPr>
            </w:pPr>
            <w:r w:rsidRPr="004C3A7A">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pPr>
              <w:rPr>
                <w:b/>
                <w:bCs/>
              </w:rPr>
            </w:pPr>
            <w:r w:rsidRPr="004C3A7A">
              <w:rPr>
                <w:b/>
                <w:bCs/>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rsidRPr="004C3A7A">
              <w:rPr>
                <w:b/>
                <w:bCs/>
              </w:rPr>
              <w:t>Allow Null (1=Yes;0=No)</w:t>
            </w:r>
          </w:p>
        </w:tc>
      </w:tr>
      <w:tr w:rsidR="00E94F82" w:rsidRPr="004C3A7A"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rsidRPr="004C3A7A">
              <w:t>primary</w:t>
            </w:r>
          </w:p>
        </w:tc>
        <w:tc>
          <w:tcPr>
            <w:tcW w:w="1853" w:type="dxa"/>
            <w:tcBorders>
              <w:top w:val="single" w:sz="4" w:space="0" w:color="000000"/>
              <w:left w:val="single" w:sz="4" w:space="0" w:color="000000"/>
              <w:bottom w:val="single" w:sz="4" w:space="0" w:color="000000"/>
            </w:tcBorders>
            <w:shd w:val="clear" w:color="auto" w:fill="auto"/>
          </w:tcPr>
          <w:p w:rsidR="00E94F82" w:rsidRPr="004C3A7A" w:rsidRDefault="00E94F82" w:rsidP="00205B56">
            <w:r>
              <w:t>p</w:t>
            </w:r>
            <w:r w:rsidRPr="004C3A7A">
              <w:t>id</w:t>
            </w:r>
          </w:p>
        </w:tc>
        <w:tc>
          <w:tcPr>
            <w:tcW w:w="1851" w:type="dxa"/>
            <w:tcBorders>
              <w:top w:val="single" w:sz="4" w:space="0" w:color="000000"/>
              <w:left w:val="single" w:sz="4" w:space="0" w:color="000000"/>
              <w:bottom w:val="single" w:sz="4" w:space="0" w:color="000000"/>
            </w:tcBorders>
            <w:shd w:val="clear" w:color="auto" w:fill="auto"/>
          </w:tcPr>
          <w:p w:rsidR="00E94F82" w:rsidRPr="004C3A7A" w:rsidRDefault="00625A58" w:rsidP="00205B56">
            <w:r w:rsidRPr="004C3A7A">
              <w:t>Into</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rsidRPr="004C3A7A">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rsidRPr="004C3A7A">
              <w:t>0</w:t>
            </w:r>
          </w:p>
        </w:tc>
      </w:tr>
      <w:tr w:rsidR="00E94F82"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tc>
        <w:tc>
          <w:tcPr>
            <w:tcW w:w="1853" w:type="dxa"/>
            <w:tcBorders>
              <w:top w:val="single" w:sz="4" w:space="0" w:color="000000"/>
              <w:left w:val="single" w:sz="4" w:space="0" w:color="000000"/>
              <w:bottom w:val="single" w:sz="4" w:space="0" w:color="000000"/>
            </w:tcBorders>
            <w:shd w:val="clear" w:color="auto" w:fill="auto"/>
          </w:tcPr>
          <w:p w:rsidR="00E94F82" w:rsidRPr="004C3A7A" w:rsidRDefault="00E94F82" w:rsidP="00205B56">
            <w:r>
              <w:t>prod</w:t>
            </w:r>
            <w:r w:rsidRPr="004C3A7A">
              <w:t>name</w:t>
            </w:r>
          </w:p>
        </w:tc>
        <w:tc>
          <w:tcPr>
            <w:tcW w:w="1851" w:type="dxa"/>
            <w:tcBorders>
              <w:top w:val="single" w:sz="4" w:space="0" w:color="000000"/>
              <w:left w:val="single" w:sz="4" w:space="0" w:color="000000"/>
              <w:bottom w:val="single" w:sz="4" w:space="0" w:color="000000"/>
            </w:tcBorders>
            <w:shd w:val="clear" w:color="auto" w:fill="auto"/>
          </w:tcPr>
          <w:p w:rsidR="00E94F82" w:rsidRPr="004C3A7A" w:rsidRDefault="00E94F82" w:rsidP="00205B56">
            <w:r w:rsidRPr="004C3A7A">
              <w:t>varchar</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rsidRPr="004C3A7A">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rsidRPr="004C3A7A">
              <w:t>0</w:t>
            </w:r>
          </w:p>
        </w:tc>
      </w:tr>
      <w:tr w:rsidR="00E94F82"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tc>
        <w:tc>
          <w:tcPr>
            <w:tcW w:w="1853" w:type="dxa"/>
            <w:tcBorders>
              <w:top w:val="single" w:sz="4" w:space="0" w:color="000000"/>
              <w:left w:val="single" w:sz="4" w:space="0" w:color="000000"/>
              <w:bottom w:val="single" w:sz="4" w:space="0" w:color="000000"/>
            </w:tcBorders>
            <w:shd w:val="clear" w:color="auto" w:fill="auto"/>
          </w:tcPr>
          <w:p w:rsidR="00E94F82" w:rsidRPr="004C3A7A" w:rsidRDefault="00E94F82" w:rsidP="00205B56">
            <w:r>
              <w:t>vprice</w:t>
            </w:r>
          </w:p>
        </w:tc>
        <w:tc>
          <w:tcPr>
            <w:tcW w:w="1851" w:type="dxa"/>
            <w:tcBorders>
              <w:top w:val="single" w:sz="4" w:space="0" w:color="000000"/>
              <w:left w:val="single" w:sz="4" w:space="0" w:color="000000"/>
              <w:bottom w:val="single" w:sz="4" w:space="0" w:color="000000"/>
            </w:tcBorders>
            <w:shd w:val="clear" w:color="auto" w:fill="auto"/>
          </w:tcPr>
          <w:p w:rsidR="00E94F82" w:rsidRPr="004C3A7A" w:rsidRDefault="00625A58" w:rsidP="00205B56">
            <w:r>
              <w:t>Into</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rsidRPr="004C3A7A">
              <w:t>0</w:t>
            </w:r>
          </w:p>
        </w:tc>
      </w:tr>
      <w:tr w:rsidR="00E94F82" w:rsidRPr="004C3A7A"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tc>
        <w:tc>
          <w:tcPr>
            <w:tcW w:w="1853" w:type="dxa"/>
            <w:tcBorders>
              <w:top w:val="single" w:sz="4" w:space="0" w:color="000000"/>
              <w:left w:val="single" w:sz="4" w:space="0" w:color="000000"/>
              <w:bottom w:val="single" w:sz="4" w:space="0" w:color="000000"/>
            </w:tcBorders>
            <w:shd w:val="clear" w:color="auto" w:fill="auto"/>
          </w:tcPr>
          <w:p w:rsidR="00E94F82" w:rsidRPr="004C3A7A" w:rsidRDefault="00E94F82" w:rsidP="00205B56">
            <w:r>
              <w:t>quantity</w:t>
            </w:r>
          </w:p>
        </w:tc>
        <w:tc>
          <w:tcPr>
            <w:tcW w:w="1851" w:type="dxa"/>
            <w:tcBorders>
              <w:top w:val="single" w:sz="4" w:space="0" w:color="000000"/>
              <w:left w:val="single" w:sz="4" w:space="0" w:color="000000"/>
              <w:bottom w:val="single" w:sz="4" w:space="0" w:color="000000"/>
            </w:tcBorders>
            <w:shd w:val="clear" w:color="auto" w:fill="auto"/>
          </w:tcPr>
          <w:p w:rsidR="00E94F82" w:rsidRPr="004C3A7A" w:rsidRDefault="00625A58" w:rsidP="00205B56">
            <w:r>
              <w:t>Into</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rsidRPr="004C3A7A">
              <w:t>0</w:t>
            </w:r>
          </w:p>
        </w:tc>
      </w:tr>
      <w:tr w:rsidR="00E94F82"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tc>
        <w:tc>
          <w:tcPr>
            <w:tcW w:w="1853" w:type="dxa"/>
            <w:tcBorders>
              <w:top w:val="single" w:sz="4" w:space="0" w:color="000000"/>
              <w:left w:val="single" w:sz="4" w:space="0" w:color="000000"/>
              <w:bottom w:val="single" w:sz="4" w:space="0" w:color="000000"/>
            </w:tcBorders>
            <w:shd w:val="clear" w:color="auto" w:fill="auto"/>
          </w:tcPr>
          <w:p w:rsidR="00E94F82" w:rsidRPr="004C3A7A" w:rsidRDefault="00E94F82" w:rsidP="00205B56">
            <w:r>
              <w:t>description</w:t>
            </w:r>
          </w:p>
        </w:tc>
        <w:tc>
          <w:tcPr>
            <w:tcW w:w="1851" w:type="dxa"/>
            <w:tcBorders>
              <w:top w:val="single" w:sz="4" w:space="0" w:color="000000"/>
              <w:left w:val="single" w:sz="4" w:space="0" w:color="000000"/>
              <w:bottom w:val="single" w:sz="4" w:space="0" w:color="000000"/>
            </w:tcBorders>
            <w:shd w:val="clear" w:color="auto" w:fill="auto"/>
          </w:tcPr>
          <w:p w:rsidR="00E94F82" w:rsidRPr="004C3A7A" w:rsidRDefault="00E94F82" w:rsidP="00205B56">
            <w:r>
              <w:t>v</w:t>
            </w:r>
            <w:r w:rsidRPr="004C3A7A">
              <w:t>archar</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rsidRPr="004C3A7A">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rsidRPr="004C3A7A">
              <w:t>0</w:t>
            </w:r>
          </w:p>
        </w:tc>
      </w:tr>
      <w:tr w:rsidR="00E94F82"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tc>
        <w:tc>
          <w:tcPr>
            <w:tcW w:w="1853" w:type="dxa"/>
            <w:tcBorders>
              <w:top w:val="single" w:sz="4" w:space="0" w:color="000000"/>
              <w:left w:val="single" w:sz="4" w:space="0" w:color="000000"/>
              <w:bottom w:val="single" w:sz="4" w:space="0" w:color="000000"/>
            </w:tcBorders>
            <w:shd w:val="clear" w:color="auto" w:fill="auto"/>
          </w:tcPr>
          <w:p w:rsidR="00E94F82" w:rsidRDefault="00E94F82" w:rsidP="00205B56">
            <w:r>
              <w:t>image</w:t>
            </w:r>
          </w:p>
        </w:tc>
        <w:tc>
          <w:tcPr>
            <w:tcW w:w="1851" w:type="dxa"/>
            <w:tcBorders>
              <w:top w:val="single" w:sz="4" w:space="0" w:color="000000"/>
              <w:left w:val="single" w:sz="4" w:space="0" w:color="000000"/>
              <w:bottom w:val="single" w:sz="4" w:space="0" w:color="000000"/>
            </w:tcBorders>
            <w:shd w:val="clear" w:color="auto" w:fill="auto"/>
          </w:tcPr>
          <w:p w:rsidR="00E94F82" w:rsidRDefault="00E94F82" w:rsidP="00205B56">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t>0</w:t>
            </w:r>
          </w:p>
        </w:tc>
      </w:tr>
      <w:tr w:rsidR="00E94F82"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tc>
        <w:tc>
          <w:tcPr>
            <w:tcW w:w="1853" w:type="dxa"/>
            <w:tcBorders>
              <w:top w:val="single" w:sz="4" w:space="0" w:color="000000"/>
              <w:left w:val="single" w:sz="4" w:space="0" w:color="000000"/>
              <w:bottom w:val="single" w:sz="4" w:space="0" w:color="000000"/>
            </w:tcBorders>
            <w:shd w:val="clear" w:color="auto" w:fill="auto"/>
          </w:tcPr>
          <w:p w:rsidR="00E94F82" w:rsidRDefault="00E94F82" w:rsidP="00205B56">
            <w:r>
              <w:t>brandname</w:t>
            </w:r>
          </w:p>
        </w:tc>
        <w:tc>
          <w:tcPr>
            <w:tcW w:w="1851" w:type="dxa"/>
            <w:tcBorders>
              <w:top w:val="single" w:sz="4" w:space="0" w:color="000000"/>
              <w:left w:val="single" w:sz="4" w:space="0" w:color="000000"/>
              <w:bottom w:val="single" w:sz="4" w:space="0" w:color="000000"/>
            </w:tcBorders>
            <w:shd w:val="clear" w:color="auto" w:fill="auto"/>
          </w:tcPr>
          <w:p w:rsidR="00E94F82" w:rsidRDefault="00E94F82" w:rsidP="00205B56">
            <w:r>
              <w:t>varchar</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t>0</w:t>
            </w:r>
          </w:p>
        </w:tc>
      </w:tr>
      <w:tr w:rsidR="00E94F82"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t>foreign</w:t>
            </w:r>
          </w:p>
        </w:tc>
        <w:tc>
          <w:tcPr>
            <w:tcW w:w="1853" w:type="dxa"/>
            <w:tcBorders>
              <w:top w:val="single" w:sz="4" w:space="0" w:color="000000"/>
              <w:left w:val="single" w:sz="4" w:space="0" w:color="000000"/>
              <w:bottom w:val="single" w:sz="4" w:space="0" w:color="000000"/>
            </w:tcBorders>
            <w:shd w:val="clear" w:color="auto" w:fill="auto"/>
          </w:tcPr>
          <w:p w:rsidR="00E94F82" w:rsidRDefault="00E94F82" w:rsidP="00205B56">
            <w:r>
              <w:t>cid</w:t>
            </w:r>
          </w:p>
        </w:tc>
        <w:tc>
          <w:tcPr>
            <w:tcW w:w="1851" w:type="dxa"/>
            <w:tcBorders>
              <w:top w:val="single" w:sz="4" w:space="0" w:color="000000"/>
              <w:left w:val="single" w:sz="4" w:space="0" w:color="000000"/>
              <w:bottom w:val="single" w:sz="4" w:space="0" w:color="000000"/>
            </w:tcBorders>
            <w:shd w:val="clear" w:color="auto" w:fill="auto"/>
          </w:tcPr>
          <w:p w:rsidR="00E94F82" w:rsidRDefault="00625A58" w:rsidP="00205B56">
            <w:r>
              <w:t>Into</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t>0</w:t>
            </w:r>
          </w:p>
        </w:tc>
      </w:tr>
      <w:tr w:rsidR="00E94F82" w:rsidRPr="004C3A7A"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t>foreign</w:t>
            </w:r>
          </w:p>
        </w:tc>
        <w:tc>
          <w:tcPr>
            <w:tcW w:w="1853" w:type="dxa"/>
            <w:tcBorders>
              <w:top w:val="single" w:sz="4" w:space="0" w:color="000000"/>
              <w:left w:val="single" w:sz="4" w:space="0" w:color="000000"/>
              <w:bottom w:val="single" w:sz="4" w:space="0" w:color="000000"/>
            </w:tcBorders>
            <w:shd w:val="clear" w:color="auto" w:fill="auto"/>
          </w:tcPr>
          <w:p w:rsidR="00E94F82" w:rsidRDefault="00E94F82" w:rsidP="00205B56">
            <w:r>
              <w:t>venid</w:t>
            </w:r>
          </w:p>
        </w:tc>
        <w:tc>
          <w:tcPr>
            <w:tcW w:w="1851" w:type="dxa"/>
            <w:tcBorders>
              <w:top w:val="single" w:sz="4" w:space="0" w:color="000000"/>
              <w:left w:val="single" w:sz="4" w:space="0" w:color="000000"/>
              <w:bottom w:val="single" w:sz="4" w:space="0" w:color="000000"/>
            </w:tcBorders>
            <w:shd w:val="clear" w:color="auto" w:fill="auto"/>
          </w:tcPr>
          <w:p w:rsidR="00E94F82" w:rsidRDefault="00625A58" w:rsidP="00205B56">
            <w:r>
              <w:t>Into</w:t>
            </w:r>
          </w:p>
        </w:tc>
        <w:tc>
          <w:tcPr>
            <w:tcW w:w="1849" w:type="dxa"/>
            <w:tcBorders>
              <w:top w:val="single" w:sz="4" w:space="0" w:color="000000"/>
              <w:left w:val="single" w:sz="4" w:space="0" w:color="000000"/>
              <w:bottom w:val="single" w:sz="4" w:space="0" w:color="000000"/>
            </w:tcBorders>
            <w:shd w:val="clear" w:color="auto" w:fill="auto"/>
            <w:vAlign w:val="center"/>
          </w:tcPr>
          <w:p w:rsidR="00E94F82" w:rsidRPr="004C3A7A" w:rsidRDefault="00E94F82" w:rsidP="00205B56">
            <w: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94F82" w:rsidRPr="004C3A7A" w:rsidRDefault="00E94F82" w:rsidP="00205B56">
            <w:r>
              <w:t>0</w:t>
            </w:r>
          </w:p>
        </w:tc>
      </w:tr>
    </w:tbl>
    <w:p w:rsidR="00E94F82" w:rsidRDefault="00E94F82" w:rsidP="00E94F82"/>
    <w:p w:rsidR="00E94F82" w:rsidRDefault="00E94F82" w:rsidP="00E94F82"/>
    <w:p w:rsidR="00E0576D" w:rsidRDefault="00E0576D" w:rsidP="00E94F82">
      <w:pPr>
        <w:rPr>
          <w:b/>
          <w:bCs/>
          <w:u w:val="single"/>
        </w:rPr>
      </w:pPr>
    </w:p>
    <w:p w:rsidR="00B90F3C" w:rsidRDefault="00B90F3C" w:rsidP="00E94F82">
      <w:pPr>
        <w:rPr>
          <w:b/>
          <w:bCs/>
          <w:u w:val="single"/>
        </w:rPr>
      </w:pPr>
    </w:p>
    <w:p w:rsidR="00B90F3C" w:rsidRDefault="00B90F3C" w:rsidP="00E94F82">
      <w:pPr>
        <w:rPr>
          <w:b/>
          <w:bCs/>
          <w:u w:val="single"/>
        </w:rPr>
      </w:pPr>
    </w:p>
    <w:p w:rsidR="00B90F3C" w:rsidRDefault="00B90F3C" w:rsidP="00E94F82">
      <w:pPr>
        <w:rPr>
          <w:b/>
          <w:bCs/>
          <w:u w:val="single"/>
        </w:rPr>
      </w:pPr>
    </w:p>
    <w:p w:rsidR="00B90F3C" w:rsidRDefault="00B90F3C" w:rsidP="00E94F82">
      <w:pPr>
        <w:rPr>
          <w:b/>
          <w:bCs/>
          <w:u w:val="single"/>
        </w:rPr>
      </w:pPr>
    </w:p>
    <w:p w:rsidR="00E0576D" w:rsidRPr="00901613" w:rsidRDefault="00E94F82" w:rsidP="00E0576D">
      <w:pPr>
        <w:rPr>
          <w:b/>
          <w:bCs/>
          <w:sz w:val="32"/>
          <w:szCs w:val="32"/>
          <w:u w:val="single"/>
        </w:rPr>
      </w:pPr>
      <w:r w:rsidRPr="00901613">
        <w:rPr>
          <w:b/>
          <w:bCs/>
          <w:sz w:val="32"/>
          <w:szCs w:val="32"/>
          <w:u w:val="single"/>
        </w:rPr>
        <w:t>Table</w:t>
      </w:r>
      <w:r w:rsidR="00901613">
        <w:rPr>
          <w:b/>
          <w:bCs/>
          <w:sz w:val="32"/>
          <w:szCs w:val="32"/>
          <w:u w:val="single"/>
        </w:rPr>
        <w:t xml:space="preserve"> </w:t>
      </w:r>
      <w:r w:rsidRPr="00901613">
        <w:rPr>
          <w:b/>
          <w:bCs/>
          <w:sz w:val="32"/>
          <w:szCs w:val="32"/>
          <w:u w:val="single"/>
        </w:rPr>
        <w:t>5: Category_Info</w:t>
      </w:r>
    </w:p>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E0576D" w:rsidRPr="00E0576D" w:rsidTr="00205B56">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rPr>
            </w:pPr>
            <w:r w:rsidRPr="00E0576D">
              <w:rPr>
                <w:b/>
                <w:bCs/>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rPr>
            </w:pPr>
            <w:r w:rsidRPr="00E0576D">
              <w:rPr>
                <w:b/>
                <w:bCs/>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rPr>
            </w:pPr>
            <w:r w:rsidRPr="00E0576D">
              <w:rPr>
                <w:b/>
                <w:bCs/>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rPr>
            </w:pPr>
            <w:r w:rsidRPr="00E0576D">
              <w:rPr>
                <w:b/>
                <w:bCs/>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r w:rsidRPr="00E0576D">
              <w:rPr>
                <w:b/>
                <w:bCs/>
              </w:rPr>
              <w:t>Allow Null (1=Yes;0=No)</w:t>
            </w:r>
          </w:p>
        </w:tc>
      </w:tr>
      <w:tr w:rsidR="00E0576D" w:rsidRPr="00E0576D"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r w:rsidRPr="00E0576D">
              <w:t>primary</w:t>
            </w: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r>
              <w:t>c</w:t>
            </w:r>
            <w:r w:rsidRPr="00E0576D">
              <w:t>id</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r w:rsidRPr="00E0576D">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r w:rsidRPr="00E0576D">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r w:rsidRPr="00E0576D">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r>
              <w:t>c</w:t>
            </w:r>
            <w:r w:rsidRPr="00E0576D">
              <w:t>name</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r w:rsidRPr="00E0576D">
              <w:t>varchar</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r w:rsidRPr="00E0576D">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r w:rsidRPr="00E0576D">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r w:rsidRPr="00E0576D">
              <w:t>c</w:t>
            </w:r>
            <w:r>
              <w:t>omm</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r>
              <w:t>float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r w:rsidRPr="00E0576D">
              <w:t>0</w:t>
            </w:r>
          </w:p>
        </w:tc>
      </w:tr>
    </w:tbl>
    <w:p w:rsidR="00E0576D" w:rsidRDefault="00E0576D" w:rsidP="00E94F82"/>
    <w:p w:rsidR="0067533A" w:rsidRPr="00901613" w:rsidRDefault="00C30320" w:rsidP="0067533A">
      <w:pPr>
        <w:rPr>
          <w:b/>
          <w:bCs/>
          <w:sz w:val="32"/>
          <w:szCs w:val="32"/>
          <w:u w:val="single"/>
        </w:rPr>
      </w:pPr>
      <w:r w:rsidRPr="00901613">
        <w:rPr>
          <w:b/>
          <w:bCs/>
          <w:sz w:val="32"/>
          <w:szCs w:val="32"/>
          <w:u w:val="single"/>
        </w:rPr>
        <w:t>Table</w:t>
      </w:r>
      <w:r w:rsidR="00901613">
        <w:rPr>
          <w:b/>
          <w:bCs/>
          <w:sz w:val="32"/>
          <w:szCs w:val="32"/>
          <w:u w:val="single"/>
        </w:rPr>
        <w:t xml:space="preserve"> </w:t>
      </w:r>
      <w:r w:rsidRPr="00901613">
        <w:rPr>
          <w:b/>
          <w:bCs/>
          <w:sz w:val="32"/>
          <w:szCs w:val="32"/>
          <w:u w:val="single"/>
        </w:rPr>
        <w:t>6</w:t>
      </w:r>
      <w:r w:rsidR="00E0576D" w:rsidRPr="00901613">
        <w:rPr>
          <w:b/>
          <w:bCs/>
          <w:sz w:val="32"/>
          <w:szCs w:val="32"/>
          <w:u w:val="single"/>
        </w:rPr>
        <w:t>: Customer Address_Info</w:t>
      </w:r>
    </w:p>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E0576D" w:rsidRPr="00E0576D" w:rsidTr="00205B56">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Allow Null (1=Yes;0=No)</w:t>
            </w:r>
          </w:p>
        </w:tc>
      </w:tr>
      <w:tr w:rsidR="00E0576D" w:rsidRPr="00E0576D"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primary</w:t>
            </w: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a</w:t>
            </w:r>
            <w:r w:rsidRPr="00E0576D">
              <w:rPr>
                <w:b/>
                <w:bCs/>
                <w:u w:val="single"/>
              </w:rPr>
              <w:t>id</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addtype</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streetno</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landmark</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dist</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state</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pincode</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Pr>
                <w:b/>
                <w:bCs/>
                <w:u w:val="single"/>
              </w:rPr>
              <w:t>foreign</w:t>
            </w:r>
          </w:p>
        </w:tc>
        <w:tc>
          <w:tcPr>
            <w:tcW w:w="1853" w:type="dxa"/>
            <w:tcBorders>
              <w:top w:val="single" w:sz="4" w:space="0" w:color="000000"/>
              <w:left w:val="single" w:sz="4" w:space="0" w:color="000000"/>
              <w:bottom w:val="single" w:sz="4" w:space="0" w:color="000000"/>
            </w:tcBorders>
            <w:shd w:val="clear" w:color="auto" w:fill="auto"/>
          </w:tcPr>
          <w:p w:rsidR="00E0576D" w:rsidRDefault="00E0576D" w:rsidP="00E0576D">
            <w:pPr>
              <w:rPr>
                <w:b/>
                <w:bCs/>
                <w:u w:val="single"/>
              </w:rPr>
            </w:pPr>
            <w:r>
              <w:rPr>
                <w:b/>
                <w:bCs/>
                <w:u w:val="single"/>
              </w:rPr>
              <w:t>cusid</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Pr>
                <w:b/>
                <w:bCs/>
                <w:u w:val="single"/>
              </w:rPr>
              <w:t>0</w:t>
            </w:r>
          </w:p>
        </w:tc>
      </w:tr>
    </w:tbl>
    <w:p w:rsidR="00E94F82" w:rsidRDefault="00E94F82" w:rsidP="0067533A">
      <w:pPr>
        <w:rPr>
          <w:b/>
          <w:bCs/>
          <w:u w:val="single"/>
        </w:rPr>
      </w:pPr>
    </w:p>
    <w:p w:rsidR="00E0576D" w:rsidRDefault="00E0576D" w:rsidP="0067533A">
      <w:pPr>
        <w:rPr>
          <w:b/>
          <w:bCs/>
          <w:u w:val="single"/>
        </w:rPr>
      </w:pPr>
    </w:p>
    <w:p w:rsidR="00E0576D" w:rsidRPr="0067533A" w:rsidRDefault="00E0576D" w:rsidP="0067533A">
      <w:pPr>
        <w:rPr>
          <w:b/>
          <w:bCs/>
          <w:u w:val="single"/>
        </w:rPr>
      </w:pPr>
    </w:p>
    <w:p w:rsidR="0067533A" w:rsidRDefault="0067533A">
      <w:pPr>
        <w:rPr>
          <w:b/>
          <w:bCs/>
          <w:u w:val="single"/>
        </w:rPr>
      </w:pPr>
    </w:p>
    <w:p w:rsidR="00E0576D" w:rsidRDefault="00E0576D">
      <w:pPr>
        <w:rPr>
          <w:b/>
          <w:bCs/>
          <w:u w:val="single"/>
        </w:rPr>
      </w:pPr>
    </w:p>
    <w:p w:rsidR="00901613" w:rsidRDefault="00901613">
      <w:pPr>
        <w:rPr>
          <w:b/>
          <w:bCs/>
          <w:u w:val="single"/>
        </w:rPr>
      </w:pPr>
    </w:p>
    <w:p w:rsidR="00901613" w:rsidRDefault="00901613">
      <w:pPr>
        <w:rPr>
          <w:b/>
          <w:bCs/>
          <w:u w:val="single"/>
        </w:rPr>
      </w:pPr>
    </w:p>
    <w:p w:rsidR="00901613" w:rsidRDefault="00901613">
      <w:pPr>
        <w:rPr>
          <w:b/>
          <w:bCs/>
          <w:u w:val="single"/>
        </w:rPr>
      </w:pPr>
    </w:p>
    <w:p w:rsidR="00901613" w:rsidRDefault="00901613">
      <w:pPr>
        <w:rPr>
          <w:b/>
          <w:bCs/>
          <w:u w:val="single"/>
        </w:rPr>
      </w:pPr>
    </w:p>
    <w:p w:rsidR="00901613" w:rsidRDefault="00901613" w:rsidP="00E0576D">
      <w:pPr>
        <w:rPr>
          <w:b/>
          <w:bCs/>
          <w:sz w:val="32"/>
          <w:szCs w:val="32"/>
          <w:u w:val="single"/>
        </w:rPr>
      </w:pPr>
    </w:p>
    <w:p w:rsidR="00E0576D" w:rsidRPr="00901613" w:rsidRDefault="00C30320" w:rsidP="00E0576D">
      <w:pPr>
        <w:rPr>
          <w:b/>
          <w:bCs/>
          <w:i/>
          <w:iCs/>
          <w:sz w:val="32"/>
          <w:szCs w:val="32"/>
          <w:u w:val="single"/>
        </w:rPr>
      </w:pPr>
      <w:r w:rsidRPr="00901613">
        <w:rPr>
          <w:b/>
          <w:bCs/>
          <w:sz w:val="32"/>
          <w:szCs w:val="32"/>
          <w:u w:val="single"/>
        </w:rPr>
        <w:t>Table</w:t>
      </w:r>
      <w:r w:rsidR="00901613">
        <w:rPr>
          <w:b/>
          <w:bCs/>
          <w:sz w:val="32"/>
          <w:szCs w:val="32"/>
          <w:u w:val="single"/>
        </w:rPr>
        <w:t xml:space="preserve"> </w:t>
      </w:r>
      <w:r w:rsidRPr="00901613">
        <w:rPr>
          <w:b/>
          <w:bCs/>
          <w:sz w:val="32"/>
          <w:szCs w:val="32"/>
          <w:u w:val="single"/>
        </w:rPr>
        <w:t>7</w:t>
      </w:r>
      <w:r w:rsidR="00E0576D" w:rsidRPr="00901613">
        <w:rPr>
          <w:b/>
          <w:bCs/>
          <w:sz w:val="32"/>
          <w:szCs w:val="32"/>
          <w:u w:val="single"/>
        </w:rPr>
        <w:t>: Orders</w:t>
      </w:r>
    </w:p>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E0576D" w:rsidRPr="00E0576D" w:rsidTr="00205B56">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Allow Null (1=Yes;0=No)</w:t>
            </w:r>
          </w:p>
        </w:tc>
      </w:tr>
      <w:tr w:rsidR="00E0576D" w:rsidRPr="00E0576D"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primary</w:t>
            </w: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o</w:t>
            </w:r>
            <w:r w:rsidRPr="00E0576D">
              <w:rPr>
                <w:b/>
                <w:bCs/>
                <w:u w:val="single"/>
              </w:rPr>
              <w:t>id</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odate</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Date</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Pr>
                <w:b/>
                <w:bCs/>
                <w:u w:val="single"/>
              </w:rPr>
              <w:t>6</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paymentmode</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varchar</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255</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totalpayment</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float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Pr>
                <w:b/>
                <w:bCs/>
                <w:u w:val="single"/>
              </w:rPr>
              <w:t>foreign</w:t>
            </w: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aid</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bl>
    <w:p w:rsidR="00E0576D" w:rsidRDefault="00E0576D" w:rsidP="00E0576D">
      <w:pPr>
        <w:rPr>
          <w:b/>
          <w:bCs/>
          <w:u w:val="single"/>
        </w:rPr>
      </w:pPr>
    </w:p>
    <w:p w:rsidR="00B90F3C" w:rsidRDefault="00B90F3C" w:rsidP="00E0576D">
      <w:pPr>
        <w:rPr>
          <w:b/>
          <w:bCs/>
          <w:u w:val="single"/>
        </w:rPr>
      </w:pPr>
    </w:p>
    <w:p w:rsidR="00B90F3C" w:rsidRDefault="00B90F3C" w:rsidP="00E0576D">
      <w:pPr>
        <w:rPr>
          <w:b/>
          <w:bCs/>
          <w:u w:val="single"/>
        </w:rPr>
      </w:pPr>
    </w:p>
    <w:p w:rsidR="00E0576D" w:rsidRPr="00901613" w:rsidRDefault="00C30320" w:rsidP="00E0576D">
      <w:pPr>
        <w:rPr>
          <w:b/>
          <w:bCs/>
          <w:i/>
          <w:iCs/>
          <w:sz w:val="32"/>
          <w:szCs w:val="32"/>
          <w:u w:val="single"/>
        </w:rPr>
      </w:pPr>
      <w:r w:rsidRPr="00901613">
        <w:rPr>
          <w:b/>
          <w:bCs/>
          <w:sz w:val="32"/>
          <w:szCs w:val="32"/>
          <w:u w:val="single"/>
        </w:rPr>
        <w:t>Table</w:t>
      </w:r>
      <w:r w:rsidR="00901613">
        <w:rPr>
          <w:b/>
          <w:bCs/>
          <w:sz w:val="32"/>
          <w:szCs w:val="32"/>
          <w:u w:val="single"/>
        </w:rPr>
        <w:t xml:space="preserve"> </w:t>
      </w:r>
      <w:r w:rsidRPr="00901613">
        <w:rPr>
          <w:b/>
          <w:bCs/>
          <w:sz w:val="32"/>
          <w:szCs w:val="32"/>
          <w:u w:val="single"/>
        </w:rPr>
        <w:t>8</w:t>
      </w:r>
      <w:r w:rsidR="00E0576D" w:rsidRPr="00901613">
        <w:rPr>
          <w:b/>
          <w:bCs/>
          <w:sz w:val="32"/>
          <w:szCs w:val="32"/>
          <w:u w:val="single"/>
        </w:rPr>
        <w:t>: Orders Details</w:t>
      </w:r>
    </w:p>
    <w:tbl>
      <w:tblPr>
        <w:tblW w:w="9275" w:type="dxa"/>
        <w:tblInd w:w="-5" w:type="dxa"/>
        <w:tblLayout w:type="fixed"/>
        <w:tblLook w:val="0000" w:firstRow="0" w:lastRow="0" w:firstColumn="0" w:lastColumn="0" w:noHBand="0" w:noVBand="0"/>
      </w:tblPr>
      <w:tblGrid>
        <w:gridCol w:w="1852"/>
        <w:gridCol w:w="1853"/>
        <w:gridCol w:w="1851"/>
        <w:gridCol w:w="1849"/>
        <w:gridCol w:w="1870"/>
      </w:tblGrid>
      <w:tr w:rsidR="00E0576D" w:rsidRPr="00E0576D" w:rsidTr="00205B56">
        <w:trPr>
          <w:trHeight w:val="78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Key Type/ Constraint</w:t>
            </w:r>
          </w:p>
        </w:tc>
        <w:tc>
          <w:tcPr>
            <w:tcW w:w="1853"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Column Name</w:t>
            </w:r>
          </w:p>
        </w:tc>
        <w:tc>
          <w:tcPr>
            <w:tcW w:w="1851"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Data Type</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Length</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Allow Null (1=Yes;0=No)</w:t>
            </w:r>
          </w:p>
        </w:tc>
      </w:tr>
      <w:tr w:rsidR="00E0576D" w:rsidRPr="00E0576D"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primary</w:t>
            </w: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o</w:t>
            </w:r>
            <w:r>
              <w:rPr>
                <w:b/>
                <w:bCs/>
                <w:u w:val="single"/>
              </w:rPr>
              <w:t>d</w:t>
            </w:r>
            <w:r w:rsidRPr="00E0576D">
              <w:rPr>
                <w:b/>
                <w:bCs/>
                <w:u w:val="single"/>
              </w:rPr>
              <w:t>id</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sidRPr="00E0576D">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oquantity</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E0576D" w:rsidP="00E0576D">
            <w:pPr>
              <w:rPr>
                <w:b/>
                <w:bCs/>
                <w:u w:val="single"/>
              </w:rPr>
            </w:pPr>
            <w:r>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93"/>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C30320" w:rsidP="00E0576D">
            <w:pPr>
              <w:rPr>
                <w:b/>
                <w:bCs/>
                <w:u w:val="single"/>
              </w:rPr>
            </w:pPr>
            <w:r>
              <w:rPr>
                <w:b/>
                <w:bCs/>
                <w:u w:val="single"/>
              </w:rPr>
              <w:t>foreign</w:t>
            </w: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C30320" w:rsidP="00E0576D">
            <w:pPr>
              <w:rPr>
                <w:b/>
                <w:bCs/>
                <w:u w:val="single"/>
              </w:rPr>
            </w:pPr>
            <w:r>
              <w:rPr>
                <w:b/>
                <w:bCs/>
                <w:u w:val="single"/>
              </w:rPr>
              <w:t>pid</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C30320" w:rsidP="00E0576D">
            <w:pPr>
              <w:rPr>
                <w:b/>
                <w:bCs/>
                <w:u w:val="single"/>
              </w:rPr>
            </w:pPr>
            <w:r>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C30320" w:rsidP="00E0576D">
            <w:pPr>
              <w:rPr>
                <w:b/>
                <w:bCs/>
                <w:u w:val="single"/>
              </w:rPr>
            </w:pPr>
            <w:r>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r w:rsidR="00E0576D" w:rsidRPr="00E0576D" w:rsidTr="00205B56">
        <w:trPr>
          <w:trHeight w:val="366"/>
        </w:trPr>
        <w:tc>
          <w:tcPr>
            <w:tcW w:w="1852" w:type="dxa"/>
            <w:tcBorders>
              <w:top w:val="single" w:sz="4" w:space="0" w:color="000000"/>
              <w:left w:val="single" w:sz="4" w:space="0" w:color="000000"/>
              <w:bottom w:val="single" w:sz="4" w:space="0" w:color="000000"/>
            </w:tcBorders>
            <w:shd w:val="clear" w:color="auto" w:fill="auto"/>
            <w:vAlign w:val="center"/>
          </w:tcPr>
          <w:p w:rsidR="00E0576D" w:rsidRPr="00E0576D" w:rsidRDefault="00C30320" w:rsidP="00E0576D">
            <w:pPr>
              <w:rPr>
                <w:b/>
                <w:bCs/>
                <w:u w:val="single"/>
              </w:rPr>
            </w:pPr>
            <w:r>
              <w:rPr>
                <w:b/>
                <w:bCs/>
                <w:u w:val="single"/>
              </w:rPr>
              <w:t>foreign</w:t>
            </w:r>
          </w:p>
        </w:tc>
        <w:tc>
          <w:tcPr>
            <w:tcW w:w="1853" w:type="dxa"/>
            <w:tcBorders>
              <w:top w:val="single" w:sz="4" w:space="0" w:color="000000"/>
              <w:left w:val="single" w:sz="4" w:space="0" w:color="000000"/>
              <w:bottom w:val="single" w:sz="4" w:space="0" w:color="000000"/>
            </w:tcBorders>
            <w:shd w:val="clear" w:color="auto" w:fill="auto"/>
          </w:tcPr>
          <w:p w:rsidR="00E0576D" w:rsidRPr="00E0576D" w:rsidRDefault="00C30320" w:rsidP="00E0576D">
            <w:pPr>
              <w:rPr>
                <w:b/>
                <w:bCs/>
                <w:u w:val="single"/>
              </w:rPr>
            </w:pPr>
            <w:r>
              <w:rPr>
                <w:b/>
                <w:bCs/>
                <w:u w:val="single"/>
              </w:rPr>
              <w:t>oid</w:t>
            </w:r>
          </w:p>
        </w:tc>
        <w:tc>
          <w:tcPr>
            <w:tcW w:w="1851" w:type="dxa"/>
            <w:tcBorders>
              <w:top w:val="single" w:sz="4" w:space="0" w:color="000000"/>
              <w:left w:val="single" w:sz="4" w:space="0" w:color="000000"/>
              <w:bottom w:val="single" w:sz="4" w:space="0" w:color="000000"/>
            </w:tcBorders>
            <w:shd w:val="clear" w:color="auto" w:fill="auto"/>
          </w:tcPr>
          <w:p w:rsidR="00E0576D" w:rsidRPr="00E0576D" w:rsidRDefault="00C30320" w:rsidP="00E0576D">
            <w:pPr>
              <w:rPr>
                <w:b/>
                <w:bCs/>
                <w:u w:val="single"/>
              </w:rPr>
            </w:pPr>
            <w:r>
              <w:rPr>
                <w:b/>
                <w:bCs/>
                <w:u w:val="single"/>
              </w:rPr>
              <w:t>int</w:t>
            </w:r>
          </w:p>
        </w:tc>
        <w:tc>
          <w:tcPr>
            <w:tcW w:w="1849" w:type="dxa"/>
            <w:tcBorders>
              <w:top w:val="single" w:sz="4" w:space="0" w:color="000000"/>
              <w:left w:val="single" w:sz="4" w:space="0" w:color="000000"/>
              <w:bottom w:val="single" w:sz="4" w:space="0" w:color="000000"/>
            </w:tcBorders>
            <w:shd w:val="clear" w:color="auto" w:fill="auto"/>
            <w:vAlign w:val="center"/>
          </w:tcPr>
          <w:p w:rsidR="00E0576D" w:rsidRPr="00E0576D" w:rsidRDefault="00E0576D" w:rsidP="00E0576D">
            <w:pPr>
              <w:rPr>
                <w:b/>
                <w:bCs/>
                <w:u w:val="single"/>
              </w:rPr>
            </w:pPr>
            <w:r w:rsidRPr="00E0576D">
              <w:rPr>
                <w:b/>
                <w:bCs/>
                <w:u w:val="single"/>
              </w:rPr>
              <w:t>4</w:t>
            </w:r>
          </w:p>
        </w:tc>
        <w:tc>
          <w:tcPr>
            <w:tcW w:w="18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0576D" w:rsidRPr="00E0576D" w:rsidRDefault="00E0576D" w:rsidP="00E0576D">
            <w:pPr>
              <w:rPr>
                <w:b/>
                <w:bCs/>
                <w:u w:val="single"/>
              </w:rPr>
            </w:pPr>
            <w:r w:rsidRPr="00E0576D">
              <w:rPr>
                <w:b/>
                <w:bCs/>
                <w:u w:val="single"/>
              </w:rPr>
              <w:t>0</w:t>
            </w:r>
          </w:p>
        </w:tc>
      </w:tr>
    </w:tbl>
    <w:p w:rsidR="00E0576D" w:rsidRDefault="00E0576D" w:rsidP="00E0576D">
      <w:pPr>
        <w:rPr>
          <w:b/>
          <w:bCs/>
          <w:u w:val="single"/>
        </w:rPr>
      </w:pPr>
    </w:p>
    <w:p w:rsidR="00C30320" w:rsidRDefault="00C30320" w:rsidP="00E0576D">
      <w:pPr>
        <w:rPr>
          <w:b/>
          <w:bCs/>
          <w:u w:val="single"/>
        </w:rPr>
      </w:pPr>
    </w:p>
    <w:p w:rsidR="00C30320" w:rsidRPr="00E0576D" w:rsidRDefault="00C30320" w:rsidP="00E0576D">
      <w:pPr>
        <w:rPr>
          <w:b/>
          <w:bCs/>
          <w:u w:val="single"/>
        </w:rPr>
      </w:pPr>
    </w:p>
    <w:p w:rsidR="00E0576D" w:rsidRPr="00E0576D" w:rsidRDefault="00E0576D" w:rsidP="00E0576D">
      <w:pPr>
        <w:rPr>
          <w:b/>
          <w:bCs/>
          <w:u w:val="single"/>
        </w:rPr>
      </w:pPr>
    </w:p>
    <w:p w:rsidR="00E0576D" w:rsidRPr="00E0576D" w:rsidRDefault="00E0576D" w:rsidP="00E0576D">
      <w:pPr>
        <w:rPr>
          <w:b/>
          <w:bCs/>
          <w:u w:val="single"/>
        </w:rPr>
      </w:pPr>
    </w:p>
    <w:p w:rsidR="00E0576D" w:rsidRPr="00E0576D" w:rsidRDefault="00E0576D" w:rsidP="00E0576D">
      <w:pPr>
        <w:rPr>
          <w:b/>
          <w:bCs/>
          <w:u w:val="single"/>
        </w:rPr>
      </w:pPr>
    </w:p>
    <w:p w:rsidR="00E0576D" w:rsidRDefault="00E0576D" w:rsidP="00E0576D">
      <w:pPr>
        <w:rPr>
          <w:b/>
          <w:bCs/>
          <w:u w:val="single"/>
        </w:rPr>
      </w:pPr>
    </w:p>
    <w:p w:rsidR="00E0576D" w:rsidRDefault="00E0576D" w:rsidP="00E0576D">
      <w:pPr>
        <w:rPr>
          <w:b/>
          <w:bCs/>
          <w:u w:val="single"/>
        </w:rPr>
      </w:pPr>
    </w:p>
    <w:p w:rsidR="00E0576D" w:rsidRPr="00E0576D" w:rsidRDefault="00E0576D" w:rsidP="00E0576D">
      <w:pPr>
        <w:rPr>
          <w:b/>
          <w:bCs/>
          <w:u w:val="single"/>
        </w:rPr>
      </w:pPr>
    </w:p>
    <w:p w:rsidR="00E0576D" w:rsidRDefault="00E0576D">
      <w:pPr>
        <w:rPr>
          <w:b/>
          <w:bCs/>
          <w:u w:val="single"/>
        </w:rPr>
      </w:pPr>
    </w:p>
    <w:p w:rsidR="00D10114" w:rsidRDefault="00D10114" w:rsidP="004C3A7A">
      <w:pPr>
        <w:rPr>
          <w:b/>
          <w:bCs/>
          <w:u w:val="single"/>
        </w:rPr>
      </w:pPr>
    </w:p>
    <w:p w:rsidR="00901613" w:rsidRPr="00B90F3C" w:rsidRDefault="00901613" w:rsidP="00B90F3C">
      <w:pPr>
        <w:rPr>
          <w:b/>
          <w:bCs/>
          <w:u w:val="single"/>
        </w:rPr>
      </w:pPr>
      <w:r w:rsidRPr="00901613">
        <w:rPr>
          <w:rFonts w:ascii="Times New Roman" w:eastAsia="Times New Roman" w:hAnsi="Times New Roman" w:cs="Times New Roman"/>
          <w:b/>
          <w:bCs/>
          <w:sz w:val="28"/>
          <w:szCs w:val="28"/>
          <w:lang w:eastAsia="ar-SA"/>
        </w:rPr>
        <w:t>4. CODING STANDARDS IMPLEMENTED</w:t>
      </w:r>
    </w:p>
    <w:p w:rsidR="00901613" w:rsidRPr="00901613" w:rsidRDefault="00901613" w:rsidP="00901613">
      <w:pPr>
        <w:suppressAutoHyphens/>
        <w:spacing w:after="0" w:line="360" w:lineRule="auto"/>
        <w:jc w:val="both"/>
        <w:rPr>
          <w:rFonts w:ascii="Times New Roman" w:eastAsia="Times New Roman" w:hAnsi="Times New Roman" w:cs="Times New Roman"/>
          <w:b/>
          <w:bCs/>
          <w:sz w:val="20"/>
          <w:szCs w:val="24"/>
          <w:lang w:val="en-IN" w:eastAsia="ar-SA"/>
        </w:rPr>
      </w:pPr>
      <w:r w:rsidRPr="00901613">
        <w:rPr>
          <w:rFonts w:ascii="Times New Roman" w:eastAsia="Times New Roman" w:hAnsi="Times New Roman" w:cs="Times New Roman"/>
          <w:noProof/>
          <w:sz w:val="24"/>
          <w:szCs w:val="24"/>
        </w:rPr>
        <mc:AlternateContent>
          <mc:Choice Requires="wps">
            <w:drawing>
              <wp:anchor distT="4294967295" distB="4294967295" distL="114300" distR="114300" simplePos="0" relativeHeight="251667456" behindDoc="0" locked="0" layoutInCell="1" allowOverlap="1">
                <wp:simplePos x="0" y="0"/>
                <wp:positionH relativeFrom="column">
                  <wp:posOffset>0</wp:posOffset>
                </wp:positionH>
                <wp:positionV relativeFrom="paragraph">
                  <wp:posOffset>31749</wp:posOffset>
                </wp:positionV>
                <wp:extent cx="5257800" cy="0"/>
                <wp:effectExtent l="38100" t="38100" r="57150" b="571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A162BF" id="Straight Connector 23"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5pt" to="4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" strokeweight="1.59mm">
                <v:stroke joinstyle="miter" endcap="square"/>
              </v:line>
            </w:pict>
          </mc:Fallback>
        </mc:AlternateContent>
      </w:r>
    </w:p>
    <w:p w:rsidR="008C1C6E" w:rsidRDefault="008C1C6E" w:rsidP="008C1C6E">
      <w:pPr>
        <w:suppressAutoHyphens/>
        <w:spacing w:after="0" w:line="360" w:lineRule="auto"/>
        <w:ind w:firstLine="720"/>
        <w:rPr>
          <w:rFonts w:ascii="Times New Roman" w:eastAsia="Arial Unicode MS" w:hAnsi="Times New Roman" w:cs="Times New Roman"/>
          <w:color w:val="000000"/>
          <w:szCs w:val="20"/>
          <w:lang w:eastAsia="ar-SA"/>
        </w:rPr>
      </w:pPr>
      <w:r w:rsidRPr="008C1C6E">
        <w:rPr>
          <w:rFonts w:ascii="Times New Roman" w:eastAsia="Arial Unicode MS" w:hAnsi="Times New Roman" w:cs="Times New Roman"/>
          <w:color w:val="000000"/>
          <w:szCs w:val="20"/>
          <w:lang w:eastAsia="ar-SA"/>
        </w:rPr>
        <w:t xml:space="preserve">Below summarizes the naming recommendations for identifiers in Pascal casing is used mainly (i.e. capitalize first letter of each word) with camel casing (capitalize each word except for the first one) being used in certain circumstances. </w:t>
      </w:r>
    </w:p>
    <w:p w:rsidR="00E369CF" w:rsidRPr="008C1C6E" w:rsidRDefault="00E369CF" w:rsidP="008C1C6E">
      <w:pPr>
        <w:suppressAutoHyphens/>
        <w:spacing w:after="0" w:line="360" w:lineRule="auto"/>
        <w:ind w:firstLine="720"/>
        <w:rPr>
          <w:rFonts w:ascii="Times New Roman" w:eastAsia="Arial Unicode MS" w:hAnsi="Times New Roman" w:cs="Times New Roman"/>
          <w:color w:val="000000"/>
          <w:szCs w:val="20"/>
          <w:lang w:eastAsia="ar-SA"/>
        </w:rPr>
      </w:pP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8C1C6E" w:rsidRPr="008C1C6E" w:rsidTr="00EC0AC5">
        <w:trPr>
          <w:trHeight w:val="350"/>
        </w:trPr>
        <w:tc>
          <w:tcPr>
            <w:tcW w:w="1561"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jc w:val="center"/>
              <w:rPr>
                <w:rFonts w:ascii="Times New Roman" w:eastAsia="Times New Roman" w:hAnsi="Times New Roman" w:cs="Times New Roman"/>
                <w:b/>
                <w:bCs/>
                <w:color w:val="000000"/>
                <w:sz w:val="24"/>
                <w:szCs w:val="15"/>
                <w:lang w:eastAsia="ar-SA"/>
              </w:rPr>
            </w:pPr>
            <w:r w:rsidRPr="008C1C6E">
              <w:rPr>
                <w:rFonts w:ascii="Times New Roman" w:eastAsia="Times New Roman" w:hAnsi="Times New Roman" w:cs="Times New Roman"/>
                <w:b/>
                <w:bCs/>
                <w:color w:val="000000"/>
                <w:szCs w:val="15"/>
                <w:lang w:eastAsia="ar-SA"/>
              </w:rPr>
              <w:t>Identifier</w:t>
            </w:r>
          </w:p>
        </w:tc>
        <w:tc>
          <w:tcPr>
            <w:tcW w:w="1416"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jc w:val="center"/>
              <w:rPr>
                <w:rFonts w:ascii="Times New Roman" w:eastAsia="Times New Roman" w:hAnsi="Times New Roman" w:cs="Times New Roman"/>
                <w:b/>
                <w:bCs/>
                <w:color w:val="000000"/>
                <w:sz w:val="24"/>
                <w:szCs w:val="15"/>
                <w:lang w:eastAsia="ar-SA"/>
              </w:rPr>
            </w:pPr>
            <w:r w:rsidRPr="008C1C6E">
              <w:rPr>
                <w:rFonts w:ascii="Times New Roman" w:eastAsia="Times New Roman" w:hAnsi="Times New Roman" w:cs="Times New Roman"/>
                <w:b/>
                <w:bCs/>
                <w:color w:val="000000"/>
                <w:szCs w:val="15"/>
                <w:lang w:eastAsia="ar-SA"/>
              </w:rPr>
              <w:t>Case</w:t>
            </w:r>
          </w:p>
        </w:tc>
        <w:tc>
          <w:tcPr>
            <w:tcW w:w="1769"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jc w:val="center"/>
              <w:rPr>
                <w:rFonts w:ascii="Times New Roman" w:eastAsia="Times New Roman" w:hAnsi="Times New Roman" w:cs="Times New Roman"/>
                <w:b/>
                <w:bCs/>
                <w:color w:val="000000"/>
                <w:sz w:val="24"/>
                <w:szCs w:val="15"/>
                <w:lang w:eastAsia="ar-SA"/>
              </w:rPr>
            </w:pPr>
            <w:r w:rsidRPr="008C1C6E">
              <w:rPr>
                <w:rFonts w:ascii="Times New Roman" w:eastAsia="Times New Roman" w:hAnsi="Times New Roman" w:cs="Times New Roman"/>
                <w:b/>
                <w:bCs/>
                <w:color w:val="000000"/>
                <w:szCs w:val="15"/>
                <w:lang w:eastAsia="ar-SA"/>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8C1C6E" w:rsidRPr="008C1C6E" w:rsidRDefault="008C1C6E" w:rsidP="008C1C6E">
            <w:pPr>
              <w:suppressAutoHyphens/>
              <w:spacing w:after="0" w:line="360" w:lineRule="auto"/>
              <w:jc w:val="center"/>
              <w:rPr>
                <w:rFonts w:ascii="Times New Roman" w:eastAsia="Times New Roman" w:hAnsi="Times New Roman" w:cs="Times New Roman"/>
                <w:sz w:val="24"/>
                <w:szCs w:val="24"/>
                <w:lang w:eastAsia="ar-SA"/>
              </w:rPr>
            </w:pPr>
            <w:r w:rsidRPr="008C1C6E">
              <w:rPr>
                <w:rFonts w:ascii="Times New Roman" w:eastAsia="Times New Roman" w:hAnsi="Times New Roman" w:cs="Times New Roman"/>
                <w:b/>
                <w:bCs/>
                <w:color w:val="000000"/>
                <w:szCs w:val="15"/>
                <w:lang w:eastAsia="ar-SA"/>
              </w:rPr>
              <w:t>Additional Notes</w:t>
            </w:r>
          </w:p>
        </w:tc>
      </w:tr>
      <w:tr w:rsidR="008C1C6E" w:rsidRPr="008C1C6E" w:rsidTr="00EC0AC5">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Class</w:t>
            </w:r>
          </w:p>
        </w:tc>
        <w:tc>
          <w:tcPr>
            <w:tcW w:w="1416"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Person, BankVault, SMSMessage, Dept</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sz w:val="24"/>
                <w:szCs w:val="24"/>
                <w:lang w:eastAsia="ar-SA"/>
              </w:rPr>
            </w:pPr>
            <w:r w:rsidRPr="008C1C6E">
              <w:rPr>
                <w:rFonts w:ascii="Times New Roman" w:eastAsia="Times New Roman" w:hAnsi="Times New Roman" w:cs="Times New Roman"/>
                <w:color w:val="000000"/>
                <w:szCs w:val="15"/>
                <w:lang w:eastAsia="ar-SA"/>
              </w:rPr>
              <w:t xml:space="preserve">Class names should be based on "objects" or "real things" and should generally be </w:t>
            </w:r>
            <w:r w:rsidRPr="008C1C6E">
              <w:rPr>
                <w:rFonts w:ascii="Times New Roman" w:eastAsia="Times New Roman" w:hAnsi="Times New Roman" w:cs="Times New Roman"/>
                <w:b/>
                <w:bCs/>
                <w:color w:val="000000"/>
                <w:szCs w:val="15"/>
                <w:lang w:eastAsia="ar-SA"/>
              </w:rPr>
              <w:t>nouns</w:t>
            </w:r>
            <w:r w:rsidRPr="008C1C6E">
              <w:rPr>
                <w:rFonts w:ascii="Times New Roman" w:eastAsia="Times New Roman" w:hAnsi="Times New Roman" w:cs="Times New Roman"/>
                <w:color w:val="000000"/>
                <w:szCs w:val="15"/>
                <w:lang w:eastAsia="ar-SA"/>
              </w:rPr>
              <w:t>. No ‘_’ signs allowed. Do not use type prefixes like ‘C’ for class.</w:t>
            </w:r>
          </w:p>
        </w:tc>
      </w:tr>
      <w:tr w:rsidR="008C1C6E" w:rsidRPr="008C1C6E" w:rsidTr="00EC0AC5">
        <w:trPr>
          <w:trHeight w:val="733"/>
        </w:trPr>
        <w:tc>
          <w:tcPr>
            <w:tcW w:w="1561"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Method</w:t>
            </w:r>
          </w:p>
        </w:tc>
        <w:tc>
          <w:tcPr>
            <w:tcW w:w="1416"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getDetails, updateStore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sz w:val="24"/>
                <w:szCs w:val="24"/>
                <w:lang w:eastAsia="ar-SA"/>
              </w:rPr>
            </w:pPr>
            <w:r w:rsidRPr="008C1C6E">
              <w:rPr>
                <w:rFonts w:ascii="Times New Roman" w:eastAsia="Times New Roman" w:hAnsi="Times New Roman" w:cs="Times New Roman"/>
                <w:color w:val="000000"/>
                <w:szCs w:val="15"/>
                <w:lang w:eastAsia="ar-SA"/>
              </w:rPr>
              <w:t xml:space="preserve">Methods should use </w:t>
            </w:r>
            <w:r w:rsidRPr="008C1C6E">
              <w:rPr>
                <w:rFonts w:ascii="Times New Roman" w:eastAsia="Times New Roman" w:hAnsi="Times New Roman" w:cs="Times New Roman"/>
                <w:b/>
                <w:bCs/>
                <w:color w:val="000000"/>
                <w:szCs w:val="15"/>
                <w:lang w:eastAsia="ar-SA"/>
              </w:rPr>
              <w:t>verbs</w:t>
            </w:r>
            <w:r w:rsidRPr="008C1C6E">
              <w:rPr>
                <w:rFonts w:ascii="Times New Roman" w:eastAsia="Times New Roman" w:hAnsi="Times New Roman" w:cs="Times New Roman"/>
                <w:color w:val="000000"/>
                <w:szCs w:val="15"/>
                <w:lang w:eastAsia="ar-SA"/>
              </w:rPr>
              <w:t xml:space="preserve"> or verb phrases.</w:t>
            </w:r>
          </w:p>
        </w:tc>
      </w:tr>
      <w:tr w:rsidR="008C1C6E" w:rsidRPr="008C1C6E" w:rsidTr="00EC0AC5">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Parameter</w:t>
            </w:r>
          </w:p>
        </w:tc>
        <w:tc>
          <w:tcPr>
            <w:tcW w:w="1416"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Camel</w:t>
            </w:r>
          </w:p>
        </w:tc>
        <w:tc>
          <w:tcPr>
            <w:tcW w:w="1769"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personName, bankCode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sz w:val="24"/>
                <w:szCs w:val="24"/>
                <w:lang w:eastAsia="ar-SA"/>
              </w:rPr>
            </w:pPr>
            <w:r w:rsidRPr="008C1C6E">
              <w:rPr>
                <w:rFonts w:ascii="Times New Roman" w:eastAsia="Times New Roman" w:hAnsi="Times New Roman" w:cs="Times New Roman"/>
                <w:color w:val="000000"/>
                <w:szCs w:val="15"/>
                <w:lang w:eastAsia="ar-SA"/>
              </w:rPr>
              <w:t> </w:t>
            </w:r>
            <w:r w:rsidRPr="008C1C6E">
              <w:rPr>
                <w:rFonts w:ascii="Times New Roman" w:eastAsia="Times New Roman" w:hAnsi="Times New Roman" w:cs="Times New Roman"/>
                <w:szCs w:val="24"/>
                <w:lang w:eastAsia="ar-SA"/>
              </w:rPr>
              <w:t>Use descriptive parameter names. Parameter names should be descriptive enough that the name of the parameter and its type can be used to determine its meaning in most scenarios.</w:t>
            </w:r>
          </w:p>
        </w:tc>
      </w:tr>
      <w:tr w:rsidR="008C1C6E" w:rsidRPr="008C1C6E" w:rsidTr="00EC0AC5">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Interface</w:t>
            </w:r>
          </w:p>
        </w:tc>
        <w:tc>
          <w:tcPr>
            <w:tcW w:w="1416"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Pascal with "I" prefix</w:t>
            </w:r>
          </w:p>
        </w:tc>
        <w:tc>
          <w:tcPr>
            <w:tcW w:w="1769"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color w:val="000000"/>
                <w:sz w:val="24"/>
                <w:szCs w:val="15"/>
                <w:lang w:eastAsia="ar-SA"/>
              </w:rPr>
            </w:pPr>
            <w:r w:rsidRPr="008C1C6E">
              <w:rPr>
                <w:rFonts w:ascii="Times New Roman" w:eastAsia="Times New Roman" w:hAnsi="Times New Roman" w:cs="Times New Roman"/>
                <w:color w:val="000000"/>
                <w:szCs w:val="15"/>
                <w:lang w:eastAsia="ar-SA"/>
              </w:rPr>
              <w:t>Disposable</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sz w:val="24"/>
                <w:szCs w:val="24"/>
                <w:lang w:eastAsia="ar-SA"/>
              </w:rPr>
            </w:pPr>
            <w:r w:rsidRPr="008C1C6E">
              <w:rPr>
                <w:rFonts w:ascii="Times New Roman" w:eastAsia="Times New Roman" w:hAnsi="Times New Roman" w:cs="Times New Roman"/>
                <w:color w:val="000000"/>
                <w:szCs w:val="15"/>
                <w:lang w:eastAsia="ar-SA"/>
              </w:rPr>
              <w:t>Do not use the ‘_’ sign</w:t>
            </w:r>
          </w:p>
        </w:tc>
      </w:tr>
      <w:tr w:rsidR="008C1C6E" w:rsidRPr="008C1C6E" w:rsidTr="00EC0AC5">
        <w:trPr>
          <w:trHeight w:val="716"/>
        </w:trPr>
        <w:tc>
          <w:tcPr>
            <w:tcW w:w="1561"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Arial Unicode MS" w:hAnsi="Times New Roman" w:cs="Times New Roman"/>
                <w:color w:val="000000"/>
                <w:sz w:val="24"/>
                <w:szCs w:val="15"/>
                <w:lang w:eastAsia="ar-SA"/>
              </w:rPr>
            </w:pPr>
            <w:r w:rsidRPr="008C1C6E">
              <w:rPr>
                <w:rFonts w:ascii="Times New Roman" w:eastAsia="Arial Unicode MS" w:hAnsi="Times New Roman" w:cs="Times New Roman"/>
                <w:color w:val="000000"/>
                <w:szCs w:val="15"/>
                <w:lang w:eastAsia="ar-SA"/>
              </w:rPr>
              <w:t>Property</w:t>
            </w:r>
          </w:p>
        </w:tc>
        <w:tc>
          <w:tcPr>
            <w:tcW w:w="1416"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Arial Unicode MS" w:hAnsi="Times New Roman" w:cs="Times New Roman"/>
                <w:color w:val="000000"/>
                <w:sz w:val="24"/>
                <w:szCs w:val="15"/>
                <w:lang w:eastAsia="ar-SA"/>
              </w:rPr>
            </w:pPr>
            <w:r w:rsidRPr="008C1C6E">
              <w:rPr>
                <w:rFonts w:ascii="Times New Roman" w:eastAsia="Arial Unicode MS" w:hAnsi="Times New Roman" w:cs="Times New Roman"/>
                <w:color w:val="000000"/>
                <w:szCs w:val="15"/>
                <w:lang w:eastAsia="ar-SA"/>
              </w:rPr>
              <w:t>Pascal</w:t>
            </w:r>
          </w:p>
        </w:tc>
        <w:tc>
          <w:tcPr>
            <w:tcW w:w="1769" w:type="dxa"/>
            <w:tcBorders>
              <w:top w:val="double" w:sz="1" w:space="0" w:color="808080"/>
              <w:left w:val="double" w:sz="1" w:space="0" w:color="808080"/>
              <w:bottom w:val="double" w:sz="1" w:space="0" w:color="808080"/>
            </w:tcBorders>
            <w:shd w:val="clear" w:color="auto" w:fill="auto"/>
            <w:vAlign w:val="center"/>
          </w:tcPr>
          <w:p w:rsidR="008C1C6E" w:rsidRPr="008C1C6E" w:rsidRDefault="008C1C6E" w:rsidP="008C1C6E">
            <w:pPr>
              <w:suppressAutoHyphens/>
              <w:spacing w:after="0" w:line="360" w:lineRule="auto"/>
              <w:rPr>
                <w:rFonts w:ascii="Arial Unicode MS" w:eastAsia="Arial Unicode MS" w:hAnsi="Arial Unicode MS" w:cs="Arial Unicode MS"/>
                <w:color w:val="000000"/>
                <w:sz w:val="24"/>
                <w:szCs w:val="15"/>
                <w:lang w:eastAsia="ar-SA"/>
              </w:rPr>
            </w:pPr>
            <w:r w:rsidRPr="008C1C6E">
              <w:rPr>
                <w:rFonts w:ascii="Times New Roman" w:eastAsia="Arial Unicode MS" w:hAnsi="Times New Roman" w:cs="Times New Roman"/>
                <w:color w:val="000000"/>
                <w:szCs w:val="15"/>
                <w:lang w:eastAsia="ar-SA"/>
              </w:rPr>
              <w:t>ForeColor, BackColor</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rsidR="008C1C6E" w:rsidRPr="008C1C6E" w:rsidRDefault="008C1C6E" w:rsidP="008C1C6E">
            <w:pPr>
              <w:suppressAutoHyphens/>
              <w:spacing w:after="0" w:line="360" w:lineRule="auto"/>
              <w:rPr>
                <w:rFonts w:ascii="Times New Roman" w:eastAsia="Times New Roman" w:hAnsi="Times New Roman" w:cs="Times New Roman"/>
                <w:sz w:val="24"/>
                <w:szCs w:val="24"/>
                <w:lang w:eastAsia="ar-SA"/>
              </w:rPr>
            </w:pPr>
            <w:r w:rsidRPr="008C1C6E">
              <w:rPr>
                <w:rFonts w:ascii="Times New Roman" w:eastAsia="Times New Roman" w:hAnsi="Times New Roman" w:cs="Times New Roman"/>
                <w:color w:val="000000"/>
                <w:szCs w:val="15"/>
                <w:lang w:eastAsia="ar-SA"/>
              </w:rPr>
              <w:t>Use a noun or noun phrase to name properties</w:t>
            </w:r>
            <w:r w:rsidRPr="008C1C6E">
              <w:rPr>
                <w:rFonts w:ascii="Times New Roman" w:eastAsia="Times New Roman" w:hAnsi="Times New Roman" w:cs="Times New Roman"/>
                <w:szCs w:val="24"/>
                <w:lang w:eastAsia="ar-SA"/>
              </w:rPr>
              <w:t>.</w:t>
            </w:r>
          </w:p>
        </w:tc>
      </w:tr>
    </w:tbl>
    <w:p w:rsidR="00901613" w:rsidRDefault="00901613" w:rsidP="00AF36D8">
      <w:pPr>
        <w:rPr>
          <w:b/>
          <w:bCs/>
          <w:u w:val="single"/>
        </w:rPr>
      </w:pPr>
    </w:p>
    <w:p w:rsidR="00901613" w:rsidRDefault="00901613" w:rsidP="00AF36D8">
      <w:pPr>
        <w:rPr>
          <w:b/>
          <w:bCs/>
          <w:u w:val="single"/>
        </w:rPr>
      </w:pPr>
    </w:p>
    <w:p w:rsidR="00901613" w:rsidRDefault="00901613" w:rsidP="00AF36D8">
      <w:pPr>
        <w:rPr>
          <w:b/>
          <w:bCs/>
          <w:u w:val="single"/>
        </w:rPr>
      </w:pPr>
    </w:p>
    <w:p w:rsidR="00B90F3C" w:rsidRDefault="00B90F3C" w:rsidP="00AF36D8">
      <w:pPr>
        <w:rPr>
          <w:b/>
          <w:bCs/>
          <w:u w:val="single"/>
        </w:rPr>
      </w:pPr>
    </w:p>
    <w:p w:rsidR="00B90F3C" w:rsidRDefault="00B90F3C" w:rsidP="00AF36D8">
      <w:pPr>
        <w:rPr>
          <w:b/>
          <w:bCs/>
          <w:u w:val="single"/>
        </w:rPr>
      </w:pPr>
    </w:p>
    <w:p w:rsidR="00B90F3C" w:rsidRDefault="00B90F3C" w:rsidP="00AF36D8">
      <w:pPr>
        <w:rPr>
          <w:b/>
          <w:bCs/>
          <w:u w:val="single"/>
        </w:rPr>
      </w:pPr>
    </w:p>
    <w:p w:rsidR="00B90F3C" w:rsidRDefault="00B90F3C" w:rsidP="00AF36D8">
      <w:pPr>
        <w:rPr>
          <w:b/>
          <w:bCs/>
          <w:u w:val="single"/>
        </w:rPr>
      </w:pPr>
    </w:p>
    <w:p w:rsidR="00B90F3C" w:rsidRDefault="00B90F3C" w:rsidP="00AF36D8">
      <w:pPr>
        <w:rPr>
          <w:b/>
          <w:bCs/>
          <w:u w:val="single"/>
        </w:rPr>
      </w:pPr>
    </w:p>
    <w:p w:rsidR="00E369CF" w:rsidRPr="008C1C6E" w:rsidRDefault="00E369CF" w:rsidP="00E369CF">
      <w:pPr>
        <w:keepNext/>
        <w:numPr>
          <w:ilvl w:val="2"/>
          <w:numId w:val="1"/>
        </w:numPr>
        <w:tabs>
          <w:tab w:val="clear" w:pos="720"/>
          <w:tab w:val="num" w:pos="17280"/>
        </w:tabs>
        <w:suppressAutoHyphens/>
        <w:spacing w:after="0" w:line="360" w:lineRule="auto"/>
        <w:ind w:left="-270" w:firstLine="0"/>
        <w:outlineLvl w:val="2"/>
        <w:rPr>
          <w:rFonts w:ascii="Times New Roman" w:eastAsia="Times New Roman" w:hAnsi="Times New Roman" w:cs="Times New Roman"/>
          <w:b/>
          <w:bCs/>
          <w:szCs w:val="17"/>
          <w:lang w:eastAsia="ar-SA"/>
        </w:rPr>
      </w:pPr>
      <w:r w:rsidRPr="008C1C6E">
        <w:rPr>
          <w:rFonts w:ascii="Times New Roman" w:eastAsia="Times New Roman" w:hAnsi="Times New Roman" w:cs="Times New Roman"/>
          <w:b/>
          <w:bCs/>
          <w:szCs w:val="24"/>
          <w:lang w:eastAsia="ar-SA"/>
        </w:rPr>
        <w:t>Comments</w:t>
      </w:r>
    </w:p>
    <w:p w:rsidR="00E369CF" w:rsidRDefault="00E369CF" w:rsidP="00E369CF">
      <w:pPr>
        <w:numPr>
          <w:ilvl w:val="0"/>
          <w:numId w:val="6"/>
        </w:numPr>
        <w:tabs>
          <w:tab w:val="num" w:pos="720"/>
        </w:tabs>
        <w:suppressAutoHyphens/>
        <w:spacing w:before="280" w:after="120" w:line="360" w:lineRule="auto"/>
        <w:ind w:left="480"/>
        <w:rPr>
          <w:rFonts w:ascii="Times New Roman" w:eastAsia="Times New Roman" w:hAnsi="Times New Roman" w:cs="Times New Roman"/>
          <w:szCs w:val="17"/>
          <w:lang w:eastAsia="ar-SA"/>
        </w:rPr>
      </w:pPr>
      <w:r w:rsidRPr="008C1C6E">
        <w:rPr>
          <w:rFonts w:ascii="Times New Roman" w:eastAsia="Times New Roman" w:hAnsi="Times New Roman" w:cs="Times New Roman"/>
          <w:szCs w:val="17"/>
          <w:lang w:eastAsia="ar-SA"/>
        </w:rPr>
        <w:t xml:space="preserve">Comment each type, each non-public type member, and each region declaration. </w:t>
      </w:r>
    </w:p>
    <w:p w:rsidR="00E369CF" w:rsidRPr="008C1C6E" w:rsidRDefault="00E369CF" w:rsidP="00E369CF">
      <w:pPr>
        <w:numPr>
          <w:ilvl w:val="0"/>
          <w:numId w:val="6"/>
        </w:numPr>
        <w:tabs>
          <w:tab w:val="num" w:pos="720"/>
        </w:tabs>
        <w:suppressAutoHyphens/>
        <w:spacing w:before="280" w:after="120" w:line="360" w:lineRule="auto"/>
        <w:ind w:left="480"/>
        <w:rPr>
          <w:rFonts w:ascii="Times New Roman" w:eastAsia="Times New Roman" w:hAnsi="Times New Roman" w:cs="Times New Roman"/>
          <w:szCs w:val="17"/>
          <w:lang w:eastAsia="ar-SA"/>
        </w:rPr>
      </w:pPr>
      <w:r w:rsidRPr="00E369CF">
        <w:rPr>
          <w:rFonts w:ascii="Times New Roman" w:eastAsia="Times New Roman" w:hAnsi="Times New Roman" w:cs="Times New Roman"/>
          <w:szCs w:val="17"/>
          <w:lang w:eastAsia="ar-SA"/>
        </w:rPr>
        <w:t xml:space="preserve">Use end-line comments only on variable declaration lines. End-line comments are                                                            comments that follow code on a single line. </w:t>
      </w:r>
    </w:p>
    <w:p w:rsidR="00E369CF" w:rsidRPr="008C1C6E" w:rsidRDefault="00E369CF" w:rsidP="00E369CF">
      <w:pPr>
        <w:numPr>
          <w:ilvl w:val="0"/>
          <w:numId w:val="6"/>
        </w:numPr>
        <w:tabs>
          <w:tab w:val="num" w:pos="720"/>
        </w:tabs>
        <w:suppressAutoHyphens/>
        <w:spacing w:after="120" w:line="360" w:lineRule="auto"/>
        <w:ind w:left="480"/>
        <w:rPr>
          <w:rFonts w:ascii="Times New Roman" w:eastAsia="Times New Roman" w:hAnsi="Times New Roman" w:cs="Times New Roman"/>
          <w:szCs w:val="17"/>
          <w:lang w:eastAsia="ar-SA"/>
        </w:rPr>
      </w:pPr>
      <w:r w:rsidRPr="008C1C6E">
        <w:rPr>
          <w:rFonts w:ascii="Times New Roman" w:eastAsia="Times New Roman" w:hAnsi="Times New Roman" w:cs="Times New Roman"/>
          <w:szCs w:val="17"/>
          <w:lang w:eastAsia="ar-SA"/>
        </w:rPr>
        <w:t xml:space="preserve">Separate comments from comment delimiters (apostrophe) or // with one space. </w:t>
      </w:r>
    </w:p>
    <w:p w:rsidR="00E369CF" w:rsidRPr="008C1C6E" w:rsidRDefault="00E369CF" w:rsidP="00E369CF">
      <w:pPr>
        <w:numPr>
          <w:ilvl w:val="0"/>
          <w:numId w:val="6"/>
        </w:numPr>
        <w:tabs>
          <w:tab w:val="num" w:pos="720"/>
        </w:tabs>
        <w:suppressAutoHyphens/>
        <w:spacing w:after="120" w:line="360" w:lineRule="auto"/>
        <w:ind w:left="480"/>
        <w:rPr>
          <w:rFonts w:ascii="Times New Roman" w:eastAsia="Times New Roman" w:hAnsi="Times New Roman" w:cs="Times New Roman"/>
          <w:szCs w:val="17"/>
          <w:lang w:eastAsia="ar-SA"/>
        </w:rPr>
      </w:pPr>
      <w:r w:rsidRPr="008C1C6E">
        <w:rPr>
          <w:rFonts w:ascii="Times New Roman" w:eastAsia="Times New Roman" w:hAnsi="Times New Roman" w:cs="Times New Roman"/>
          <w:szCs w:val="17"/>
          <w:lang w:eastAsia="ar-SA"/>
        </w:rPr>
        <w:t xml:space="preserve">Begin the comment text with an uppercase letter. </w:t>
      </w:r>
    </w:p>
    <w:p w:rsidR="00E369CF" w:rsidRPr="008C1C6E" w:rsidRDefault="00E369CF" w:rsidP="00E369CF">
      <w:pPr>
        <w:numPr>
          <w:ilvl w:val="0"/>
          <w:numId w:val="6"/>
        </w:numPr>
        <w:tabs>
          <w:tab w:val="num" w:pos="720"/>
        </w:tabs>
        <w:suppressAutoHyphens/>
        <w:spacing w:after="120" w:line="360" w:lineRule="auto"/>
        <w:ind w:left="480"/>
        <w:rPr>
          <w:rFonts w:ascii="Times New Roman" w:eastAsia="Times New Roman" w:hAnsi="Times New Roman" w:cs="Times New Roman"/>
          <w:szCs w:val="17"/>
          <w:lang w:eastAsia="ar-SA"/>
        </w:rPr>
      </w:pPr>
      <w:r w:rsidRPr="008C1C6E">
        <w:rPr>
          <w:rFonts w:ascii="Times New Roman" w:eastAsia="Times New Roman" w:hAnsi="Times New Roman" w:cs="Times New Roman"/>
          <w:szCs w:val="17"/>
          <w:lang w:eastAsia="ar-SA"/>
        </w:rPr>
        <w:t xml:space="preserve">End the comment with a period. </w:t>
      </w:r>
    </w:p>
    <w:p w:rsidR="00901613" w:rsidRPr="00B90F3C" w:rsidRDefault="00E369CF" w:rsidP="00AF36D8">
      <w:pPr>
        <w:numPr>
          <w:ilvl w:val="0"/>
          <w:numId w:val="6"/>
        </w:numPr>
        <w:tabs>
          <w:tab w:val="num" w:pos="720"/>
        </w:tabs>
        <w:suppressAutoHyphens/>
        <w:spacing w:after="280" w:line="360" w:lineRule="auto"/>
        <w:ind w:left="480"/>
        <w:jc w:val="both"/>
        <w:rPr>
          <w:rFonts w:ascii="Times New Roman" w:eastAsia="Times New Roman" w:hAnsi="Times New Roman" w:cs="Times New Roman"/>
          <w:b/>
          <w:bCs/>
          <w:sz w:val="24"/>
          <w:szCs w:val="24"/>
          <w:lang w:eastAsia="ar-SA"/>
        </w:rPr>
      </w:pPr>
      <w:r w:rsidRPr="008C1C6E">
        <w:rPr>
          <w:rFonts w:ascii="Times New Roman" w:eastAsia="Times New Roman" w:hAnsi="Times New Roman" w:cs="Times New Roman"/>
          <w:szCs w:val="17"/>
          <w:lang w:eastAsia="ar-SA"/>
        </w:rPr>
        <w:t xml:space="preserve">Explain the code; do not repeat it. </w:t>
      </w:r>
    </w:p>
    <w:p w:rsidR="00B90F3C" w:rsidRPr="00E369CF" w:rsidRDefault="00B90F3C" w:rsidP="00B90F3C">
      <w:pPr>
        <w:suppressAutoHyphens/>
        <w:spacing w:after="280" w:line="360" w:lineRule="auto"/>
        <w:ind w:left="480"/>
        <w:jc w:val="both"/>
        <w:rPr>
          <w:rFonts w:ascii="Times New Roman" w:eastAsia="Times New Roman" w:hAnsi="Times New Roman" w:cs="Times New Roman"/>
          <w:b/>
          <w:bCs/>
          <w:sz w:val="24"/>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B90F3C" w:rsidRDefault="00B90F3C" w:rsidP="00AF36D8">
      <w:pPr>
        <w:rPr>
          <w:rFonts w:ascii="Times New Roman" w:eastAsia="Times New Roman" w:hAnsi="Times New Roman" w:cs="Times New Roman"/>
          <w:b/>
          <w:bCs/>
          <w:sz w:val="28"/>
          <w:szCs w:val="24"/>
          <w:lang w:eastAsia="ar-SA"/>
        </w:rPr>
      </w:pPr>
    </w:p>
    <w:p w:rsidR="00AF36D8" w:rsidRPr="00AF36D8" w:rsidRDefault="00AF36D8" w:rsidP="00AF36D8">
      <w:pPr>
        <w:rPr>
          <w:rFonts w:ascii="Times New Roman" w:eastAsia="Times New Roman" w:hAnsi="Times New Roman" w:cs="Times New Roman"/>
          <w:sz w:val="24"/>
          <w:szCs w:val="24"/>
          <w:lang w:eastAsia="ar-SA"/>
        </w:rPr>
      </w:pPr>
      <w:r w:rsidRPr="00AF36D8">
        <w:rPr>
          <w:rFonts w:ascii="Times New Roman" w:eastAsia="Times New Roman" w:hAnsi="Times New Roman" w:cs="Times New Roman"/>
          <w:b/>
          <w:bCs/>
          <w:sz w:val="28"/>
          <w:szCs w:val="24"/>
          <w:lang w:eastAsia="ar-SA"/>
        </w:rPr>
        <w:t>5. TEST REPORT</w:t>
      </w:r>
    </w:p>
    <w:p w:rsidR="00AF36D8" w:rsidRPr="00AF36D8" w:rsidRDefault="00AF36D8" w:rsidP="00AF36D8">
      <w:pPr>
        <w:suppressAutoHyphens/>
        <w:spacing w:after="0" w:line="240" w:lineRule="auto"/>
        <w:jc w:val="both"/>
        <w:rPr>
          <w:rFonts w:ascii="Times New Roman" w:eastAsia="Times New Roman" w:hAnsi="Times New Roman" w:cs="Times New Roman"/>
          <w:b/>
          <w:bCs/>
          <w:sz w:val="20"/>
          <w:szCs w:val="24"/>
          <w:lang w:val="en-IN" w:eastAsia="ar-SA"/>
        </w:rPr>
      </w:pPr>
      <w:r w:rsidRPr="00AF36D8">
        <w:rPr>
          <w:rFonts w:ascii="Times New Roman" w:eastAsia="Times New Roman" w:hAnsi="Times New Roman" w:cs="Times New Roman"/>
          <w:noProof/>
          <w:sz w:val="24"/>
          <w:szCs w:val="24"/>
        </w:rPr>
        <mc:AlternateContent>
          <mc:Choice Requires="wps">
            <w:drawing>
              <wp:anchor distT="4294967295" distB="4294967295" distL="114300" distR="114300" simplePos="0" relativeHeight="251658240" behindDoc="0" locked="0" layoutInCell="1" allowOverlap="1" wp14:anchorId="2E95465A" wp14:editId="2FB8A810">
                <wp:simplePos x="0" y="0"/>
                <wp:positionH relativeFrom="column">
                  <wp:posOffset>0</wp:posOffset>
                </wp:positionH>
                <wp:positionV relativeFrom="paragraph">
                  <wp:posOffset>24129</wp:posOffset>
                </wp:positionV>
                <wp:extent cx="5257800" cy="0"/>
                <wp:effectExtent l="38100" t="38100" r="57150" b="571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D1DA50" id="Straight Connector 22"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" strokeweight="1.59mm">
                <v:stroke joinstyle="miter" endcap="square"/>
              </v:line>
            </w:pict>
          </mc:Fallback>
        </mc:AlternateContent>
      </w:r>
    </w:p>
    <w:p w:rsidR="00566B37" w:rsidRDefault="00566B37" w:rsidP="00AF36D8">
      <w:pPr>
        <w:suppressAutoHyphens/>
        <w:spacing w:after="0" w:line="240" w:lineRule="auto"/>
        <w:jc w:val="both"/>
        <w:rPr>
          <w:rFonts w:ascii="Times New Roman" w:eastAsia="Times New Roman" w:hAnsi="Times New Roman" w:cs="Times New Roman"/>
          <w:b/>
          <w:bCs/>
          <w:sz w:val="24"/>
          <w:szCs w:val="24"/>
          <w:lang w:eastAsia="ar-SA"/>
        </w:rPr>
      </w:pPr>
    </w:p>
    <w:p w:rsidR="00566B37" w:rsidRDefault="00566B37" w:rsidP="00AF36D8">
      <w:pPr>
        <w:suppressAutoHyphens/>
        <w:spacing w:after="0" w:line="240" w:lineRule="auto"/>
        <w:jc w:val="both"/>
        <w:rPr>
          <w:rFonts w:ascii="Times New Roman" w:eastAsia="Times New Roman" w:hAnsi="Times New Roman" w:cs="Times New Roman"/>
          <w:b/>
          <w:bCs/>
          <w:sz w:val="24"/>
          <w:szCs w:val="24"/>
          <w:lang w:eastAsia="ar-SA"/>
        </w:rPr>
      </w:pPr>
    </w:p>
    <w:p w:rsidR="00495676" w:rsidRPr="00AF36D8" w:rsidRDefault="00AF36D8" w:rsidP="00AF36D8">
      <w:pPr>
        <w:suppressAutoHyphens/>
        <w:spacing w:after="0" w:line="240" w:lineRule="auto"/>
        <w:jc w:val="both"/>
        <w:rPr>
          <w:rFonts w:ascii="Times New Roman" w:eastAsia="Times New Roman" w:hAnsi="Times New Roman" w:cs="Times New Roman"/>
          <w:b/>
          <w:bCs/>
          <w:sz w:val="24"/>
          <w:szCs w:val="24"/>
          <w:lang w:eastAsia="ar-SA"/>
        </w:rPr>
      </w:pPr>
      <w:r w:rsidRPr="00AF36D8">
        <w:rPr>
          <w:rFonts w:ascii="Times New Roman" w:eastAsia="Times New Roman" w:hAnsi="Times New Roman" w:cs="Times New Roman"/>
          <w:b/>
          <w:bCs/>
          <w:sz w:val="24"/>
          <w:szCs w:val="24"/>
          <w:lang w:eastAsia="ar-SA"/>
        </w:rPr>
        <w:t>Another group called Linux did the testing and the report of the testing is given hereunder.</w:t>
      </w:r>
    </w:p>
    <w:p w:rsidR="00566B37" w:rsidRDefault="00AF36D8" w:rsidP="00AF36D8">
      <w:pPr>
        <w:suppressAutoHyphens/>
        <w:spacing w:after="0" w:line="240" w:lineRule="auto"/>
        <w:rPr>
          <w:rFonts w:ascii="Times New Roman" w:eastAsia="Times New Roman" w:hAnsi="Times New Roman" w:cs="Times New Roman"/>
          <w:b/>
          <w:bCs/>
          <w:sz w:val="24"/>
          <w:szCs w:val="24"/>
          <w:lang w:eastAsia="ar-SA"/>
        </w:rPr>
      </w:pPr>
      <w:r w:rsidRPr="00AF36D8">
        <w:rPr>
          <w:rFonts w:ascii="Times New Roman" w:eastAsia="Times New Roman" w:hAnsi="Times New Roman" w:cs="Times New Roman"/>
          <w:b/>
          <w:bCs/>
          <w:sz w:val="24"/>
          <w:szCs w:val="24"/>
          <w:lang w:eastAsia="ar-SA"/>
        </w:rPr>
        <w:t>GENERAL TESTING:</w:t>
      </w:r>
    </w:p>
    <w:p w:rsidR="00205B56" w:rsidRDefault="00205B56" w:rsidP="00AF36D8">
      <w:pPr>
        <w:suppressAutoHyphens/>
        <w:spacing w:after="0" w:line="240" w:lineRule="auto"/>
        <w:rPr>
          <w:rFonts w:ascii="Times New Roman" w:eastAsia="Times New Roman" w:hAnsi="Times New Roman" w:cs="Times New Roman"/>
          <w:b/>
          <w:bCs/>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b/>
          <w:bCs/>
          <w:sz w:val="24"/>
          <w:szCs w:val="24"/>
          <w:lang w:eastAsia="ar-SA"/>
        </w:rPr>
      </w:pPr>
    </w:p>
    <w:p w:rsidR="00495676" w:rsidRDefault="00495676" w:rsidP="00AF36D8">
      <w:pPr>
        <w:suppressAutoHyphens/>
        <w:spacing w:after="0" w:line="240" w:lineRule="auto"/>
        <w:rPr>
          <w:rFonts w:ascii="Times New Roman" w:eastAsia="Times New Roman" w:hAnsi="Times New Roman" w:cs="Times New Roman"/>
          <w:b/>
          <w:bCs/>
          <w:sz w:val="24"/>
          <w:szCs w:val="24"/>
          <w:lang w:eastAsia="ar-SA"/>
        </w:rPr>
      </w:pPr>
    </w:p>
    <w:tbl>
      <w:tblPr>
        <w:tblStyle w:val="TableGrid"/>
        <w:tblW w:w="0" w:type="auto"/>
        <w:tblLook w:val="04A0" w:firstRow="1" w:lastRow="0" w:firstColumn="1" w:lastColumn="0" w:noHBand="0" w:noVBand="1"/>
      </w:tblPr>
      <w:tblGrid>
        <w:gridCol w:w="1870"/>
        <w:gridCol w:w="1870"/>
        <w:gridCol w:w="1870"/>
        <w:gridCol w:w="1870"/>
        <w:gridCol w:w="1870"/>
      </w:tblGrid>
      <w:tr w:rsidR="00495676" w:rsidTr="00205B56">
        <w:tc>
          <w:tcPr>
            <w:tcW w:w="1870" w:type="dxa"/>
            <w:vAlign w:val="bottom"/>
          </w:tcPr>
          <w:p w:rsidR="00495676" w:rsidRPr="00AF36D8" w:rsidRDefault="00495676" w:rsidP="00495676">
            <w:pPr>
              <w:suppressAutoHyphens/>
              <w:jc w:val="both"/>
              <w:rPr>
                <w:rFonts w:ascii="Verdana" w:eastAsia="Times New Roman" w:hAnsi="Verdana" w:cs="Arial"/>
                <w:b/>
                <w:bCs/>
                <w:sz w:val="20"/>
                <w:szCs w:val="20"/>
                <w:lang w:eastAsia="ar-SA"/>
              </w:rPr>
            </w:pPr>
            <w:r w:rsidRPr="00AF36D8">
              <w:rPr>
                <w:rFonts w:ascii="Verdana" w:eastAsia="Times New Roman" w:hAnsi="Verdana" w:cs="Arial"/>
                <w:b/>
                <w:bCs/>
                <w:sz w:val="20"/>
                <w:szCs w:val="20"/>
                <w:lang w:eastAsia="ar-SA"/>
              </w:rPr>
              <w:t>SR-NO</w:t>
            </w:r>
          </w:p>
        </w:tc>
        <w:tc>
          <w:tcPr>
            <w:tcW w:w="1870" w:type="dxa"/>
            <w:vAlign w:val="bottom"/>
          </w:tcPr>
          <w:p w:rsidR="00495676" w:rsidRPr="00AF36D8" w:rsidRDefault="00495676" w:rsidP="00495676">
            <w:pPr>
              <w:suppressAutoHyphens/>
              <w:jc w:val="both"/>
              <w:rPr>
                <w:rFonts w:ascii="Verdana" w:eastAsia="Times New Roman" w:hAnsi="Verdana" w:cs="Arial"/>
                <w:b/>
                <w:bCs/>
                <w:sz w:val="20"/>
                <w:szCs w:val="20"/>
                <w:lang w:eastAsia="ar-SA"/>
              </w:rPr>
            </w:pPr>
            <w:r w:rsidRPr="00AF36D8">
              <w:rPr>
                <w:rFonts w:ascii="Verdana" w:eastAsia="Times New Roman" w:hAnsi="Verdana" w:cs="Arial"/>
                <w:b/>
                <w:bCs/>
                <w:sz w:val="20"/>
                <w:szCs w:val="20"/>
                <w:lang w:eastAsia="ar-SA"/>
              </w:rPr>
              <w:t>TEST CASE</w:t>
            </w:r>
          </w:p>
        </w:tc>
        <w:tc>
          <w:tcPr>
            <w:tcW w:w="1870" w:type="dxa"/>
            <w:vAlign w:val="bottom"/>
          </w:tcPr>
          <w:p w:rsidR="00495676" w:rsidRPr="00AF36D8" w:rsidRDefault="00495676" w:rsidP="00495676">
            <w:pPr>
              <w:suppressAutoHyphens/>
              <w:jc w:val="both"/>
              <w:rPr>
                <w:rFonts w:ascii="Verdana" w:eastAsia="Times New Roman" w:hAnsi="Verdana" w:cs="Arial"/>
                <w:b/>
                <w:bCs/>
                <w:sz w:val="20"/>
                <w:szCs w:val="20"/>
                <w:lang w:eastAsia="ar-SA"/>
              </w:rPr>
            </w:pPr>
            <w:r w:rsidRPr="00AF36D8">
              <w:rPr>
                <w:rFonts w:ascii="Verdana" w:eastAsia="Times New Roman" w:hAnsi="Verdana" w:cs="Arial"/>
                <w:b/>
                <w:bCs/>
                <w:sz w:val="20"/>
                <w:szCs w:val="20"/>
                <w:lang w:eastAsia="ar-SA"/>
              </w:rPr>
              <w:t>EXPECTED RESULT</w:t>
            </w:r>
          </w:p>
        </w:tc>
        <w:tc>
          <w:tcPr>
            <w:tcW w:w="1870" w:type="dxa"/>
            <w:vAlign w:val="bottom"/>
          </w:tcPr>
          <w:p w:rsidR="00495676" w:rsidRPr="00AF36D8" w:rsidRDefault="00495676" w:rsidP="00495676">
            <w:pPr>
              <w:suppressAutoHyphens/>
              <w:jc w:val="both"/>
              <w:rPr>
                <w:rFonts w:ascii="Verdana" w:eastAsia="Times New Roman" w:hAnsi="Verdana" w:cs="Arial"/>
                <w:b/>
                <w:bCs/>
                <w:sz w:val="20"/>
                <w:szCs w:val="20"/>
                <w:lang w:eastAsia="ar-SA"/>
              </w:rPr>
            </w:pPr>
            <w:r w:rsidRPr="00AF36D8">
              <w:rPr>
                <w:rFonts w:ascii="Verdana" w:eastAsia="Times New Roman" w:hAnsi="Verdana" w:cs="Arial"/>
                <w:b/>
                <w:bCs/>
                <w:sz w:val="20"/>
                <w:szCs w:val="20"/>
                <w:lang w:eastAsia="ar-SA"/>
              </w:rPr>
              <w:t>ACTUAL RESULT</w:t>
            </w:r>
          </w:p>
        </w:tc>
        <w:tc>
          <w:tcPr>
            <w:tcW w:w="1870" w:type="dxa"/>
            <w:vAlign w:val="bottom"/>
          </w:tcPr>
          <w:p w:rsidR="00495676" w:rsidRPr="00AF36D8" w:rsidRDefault="00495676" w:rsidP="00495676">
            <w:pPr>
              <w:suppressAutoHyphens/>
              <w:jc w:val="both"/>
              <w:rPr>
                <w:rFonts w:ascii="Verdana" w:eastAsia="Times New Roman" w:hAnsi="Verdana" w:cs="Arial"/>
                <w:b/>
                <w:bCs/>
                <w:sz w:val="20"/>
                <w:szCs w:val="20"/>
                <w:lang w:eastAsia="ar-SA"/>
              </w:rPr>
            </w:pPr>
            <w:r w:rsidRPr="00AF36D8">
              <w:rPr>
                <w:rFonts w:ascii="Verdana" w:eastAsia="Times New Roman" w:hAnsi="Verdana" w:cs="Arial"/>
                <w:b/>
                <w:bCs/>
                <w:sz w:val="20"/>
                <w:szCs w:val="20"/>
                <w:lang w:eastAsia="ar-SA"/>
              </w:rPr>
              <w:t>ERROR MESSAGE</w:t>
            </w:r>
          </w:p>
        </w:tc>
      </w:tr>
      <w:tr w:rsidR="00495676" w:rsidTr="00205B56">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1</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Admin login</w:t>
            </w:r>
            <w:r w:rsidRPr="00AF36D8">
              <w:rPr>
                <w:rFonts w:ascii="Verdana" w:eastAsia="Times New Roman" w:hAnsi="Verdana" w:cs="Arial"/>
                <w:sz w:val="20"/>
                <w:szCs w:val="20"/>
                <w:lang w:eastAsia="ar-SA"/>
              </w:rPr>
              <w:t xml:space="preserve"> Page</w:t>
            </w:r>
          </w:p>
        </w:tc>
        <w:tc>
          <w:tcPr>
            <w:tcW w:w="1870" w:type="dxa"/>
            <w:vAlign w:val="bottom"/>
          </w:tcPr>
          <w:p w:rsidR="00495676"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Pop-up will come</w:t>
            </w:r>
          </w:p>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&amp; redirect to next page</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Nothing</w:t>
            </w:r>
          </w:p>
        </w:tc>
      </w:tr>
      <w:tr w:rsidR="00495676" w:rsidTr="00205B56">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2</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View vendor</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It shows you all vendor details</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Nothing</w:t>
            </w:r>
          </w:p>
        </w:tc>
      </w:tr>
      <w:tr w:rsidR="00495676" w:rsidTr="00205B56">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3</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View customer</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It shows you all vendor details</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Nothing</w:t>
            </w:r>
          </w:p>
        </w:tc>
      </w:tr>
      <w:tr w:rsidR="00495676" w:rsidTr="00205B56">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4</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View product</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It shows you all product</w:t>
            </w:r>
            <w:r w:rsidRPr="00AF36D8">
              <w:rPr>
                <w:rFonts w:ascii="Verdana" w:eastAsia="Times New Roman" w:hAnsi="Verdana" w:cs="Arial"/>
                <w:sz w:val="20"/>
                <w:szCs w:val="20"/>
                <w:lang w:eastAsia="ar-SA"/>
              </w:rPr>
              <w:t xml:space="preserve"> details</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Nothing</w:t>
            </w:r>
          </w:p>
        </w:tc>
      </w:tr>
      <w:tr w:rsidR="00495676" w:rsidTr="008C1C6E">
        <w:trPr>
          <w:trHeight w:val="557"/>
        </w:trPr>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5</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View category</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It shows you all category</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Nothing</w:t>
            </w:r>
          </w:p>
        </w:tc>
      </w:tr>
      <w:tr w:rsidR="00495676" w:rsidTr="008C1C6E">
        <w:trPr>
          <w:trHeight w:val="710"/>
        </w:trPr>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6</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Add category</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Add new category</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Select category!!</w:t>
            </w:r>
          </w:p>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Select commission!!</w:t>
            </w:r>
          </w:p>
        </w:tc>
      </w:tr>
      <w:tr w:rsidR="00495676" w:rsidTr="008C1C6E">
        <w:trPr>
          <w:trHeight w:val="638"/>
        </w:trPr>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7</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Update category</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Update commission</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Enter commission!!</w:t>
            </w:r>
          </w:p>
        </w:tc>
      </w:tr>
      <w:tr w:rsidR="00495676" w:rsidTr="008C1C6E">
        <w:trPr>
          <w:trHeight w:val="710"/>
        </w:trPr>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8</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View orders</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It shows all orders details</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Nothing</w:t>
            </w:r>
          </w:p>
        </w:tc>
      </w:tr>
      <w:tr w:rsidR="00495676" w:rsidTr="008C1C6E">
        <w:trPr>
          <w:trHeight w:val="1070"/>
        </w:trPr>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Pr>
                <w:rFonts w:ascii="Verdana" w:eastAsia="Times New Roman" w:hAnsi="Verdana" w:cs="Arial"/>
                <w:sz w:val="20"/>
                <w:szCs w:val="20"/>
                <w:lang w:eastAsia="ar-SA"/>
              </w:rPr>
              <w:t>9</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Logout</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 xml:space="preserve">It will </w:t>
            </w:r>
            <w:r>
              <w:rPr>
                <w:rFonts w:ascii="Verdana" w:eastAsia="Times New Roman" w:hAnsi="Verdana" w:cs="Arial"/>
                <w:sz w:val="20"/>
                <w:szCs w:val="20"/>
                <w:lang w:eastAsia="ar-SA"/>
              </w:rPr>
              <w:t>logout</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Ok</w:t>
            </w:r>
          </w:p>
        </w:tc>
        <w:tc>
          <w:tcPr>
            <w:tcW w:w="1870" w:type="dxa"/>
            <w:vAlign w:val="bottom"/>
          </w:tcPr>
          <w:p w:rsidR="00495676" w:rsidRPr="00AF36D8" w:rsidRDefault="00495676" w:rsidP="00495676">
            <w:pPr>
              <w:suppressAutoHyphens/>
              <w:jc w:val="both"/>
              <w:rPr>
                <w:rFonts w:ascii="Verdana" w:eastAsia="Times New Roman" w:hAnsi="Verdana" w:cs="Arial"/>
                <w:sz w:val="20"/>
                <w:szCs w:val="20"/>
                <w:lang w:eastAsia="ar-SA"/>
              </w:rPr>
            </w:pPr>
            <w:r w:rsidRPr="00AF36D8">
              <w:rPr>
                <w:rFonts w:ascii="Verdana" w:eastAsia="Times New Roman" w:hAnsi="Verdana" w:cs="Arial"/>
                <w:sz w:val="20"/>
                <w:szCs w:val="20"/>
                <w:lang w:eastAsia="ar-SA"/>
              </w:rPr>
              <w:t>Nothing</w:t>
            </w:r>
          </w:p>
        </w:tc>
      </w:tr>
    </w:tbl>
    <w:p w:rsidR="00495676" w:rsidRPr="00AF36D8" w:rsidRDefault="00495676" w:rsidP="00AF36D8">
      <w:pPr>
        <w:suppressAutoHyphens/>
        <w:spacing w:after="0" w:line="240" w:lineRule="auto"/>
        <w:rPr>
          <w:rFonts w:ascii="Times New Roman" w:eastAsia="Times New Roman" w:hAnsi="Times New Roman" w:cs="Times New Roman"/>
          <w:b/>
          <w:bCs/>
          <w:sz w:val="24"/>
          <w:szCs w:val="24"/>
          <w:lang w:eastAsia="ar-SA"/>
        </w:rPr>
      </w:pPr>
    </w:p>
    <w:p w:rsidR="00566B37" w:rsidRDefault="00566B37"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Default="00205B56" w:rsidP="00AF36D8">
      <w:pPr>
        <w:suppressAutoHyphens/>
        <w:spacing w:after="0" w:line="240" w:lineRule="auto"/>
        <w:rPr>
          <w:rFonts w:ascii="Times New Roman" w:eastAsia="Times New Roman" w:hAnsi="Times New Roman" w:cs="Times New Roman"/>
          <w:sz w:val="24"/>
          <w:szCs w:val="24"/>
          <w:lang w:eastAsia="ar-SA"/>
        </w:rPr>
      </w:pPr>
    </w:p>
    <w:p w:rsidR="00205B56" w:rsidRPr="00AF36D8" w:rsidRDefault="00205B56" w:rsidP="00AF36D8">
      <w:pPr>
        <w:suppressAutoHyphens/>
        <w:spacing w:after="0" w:line="240" w:lineRule="auto"/>
        <w:rPr>
          <w:rFonts w:ascii="Times New Roman" w:eastAsia="Times New Roman" w:hAnsi="Times New Roman" w:cs="Times New Roman"/>
          <w:sz w:val="24"/>
          <w:szCs w:val="24"/>
          <w:lang w:eastAsia="ar-SA"/>
        </w:rPr>
      </w:pPr>
    </w:p>
    <w:p w:rsidR="00AF36D8" w:rsidRPr="00AF36D8" w:rsidRDefault="00AF36D8" w:rsidP="00AF36D8">
      <w:pPr>
        <w:suppressAutoHyphens/>
        <w:spacing w:after="0" w:line="240" w:lineRule="auto"/>
        <w:jc w:val="both"/>
        <w:rPr>
          <w:rFonts w:ascii="Times New Roman" w:eastAsia="Times New Roman" w:hAnsi="Times New Roman" w:cs="Times New Roman"/>
          <w:b/>
          <w:bCs/>
          <w:sz w:val="24"/>
          <w:szCs w:val="24"/>
          <w:lang w:eastAsia="ar-SA"/>
        </w:rPr>
      </w:pPr>
    </w:p>
    <w:tbl>
      <w:tblPr>
        <w:tblStyle w:val="TableGrid"/>
        <w:tblW w:w="0" w:type="auto"/>
        <w:tblLook w:val="04A0" w:firstRow="1" w:lastRow="0" w:firstColumn="1" w:lastColumn="0" w:noHBand="0" w:noVBand="1"/>
      </w:tblPr>
      <w:tblGrid>
        <w:gridCol w:w="1870"/>
        <w:gridCol w:w="1870"/>
        <w:gridCol w:w="1870"/>
        <w:gridCol w:w="1870"/>
        <w:gridCol w:w="1870"/>
      </w:tblGrid>
      <w:tr w:rsidR="00566B37" w:rsidRPr="00566B37" w:rsidTr="00205B56">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SR-NO</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TEST CASE</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EXPECTED RESULT</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ACTUAL RESULT</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ERROR MESSAGE</w:t>
            </w:r>
          </w:p>
        </w:tc>
      </w:tr>
      <w:tr w:rsidR="00566B37" w:rsidRPr="00566B37" w:rsidTr="00205B56">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1</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 xml:space="preserve">Customer </w:t>
            </w:r>
            <w:r w:rsidRPr="00566B37">
              <w:rPr>
                <w:rFonts w:ascii="Times New Roman" w:eastAsia="Times New Roman" w:hAnsi="Times New Roman" w:cs="Times New Roman"/>
                <w:b/>
                <w:bCs/>
                <w:sz w:val="24"/>
                <w:szCs w:val="24"/>
                <w:lang w:eastAsia="ar-SA"/>
              </w:rPr>
              <w:t>login Page</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Pop-up will come</w:t>
            </w:r>
          </w:p>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&amp; redirect to next page</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Nothing</w:t>
            </w:r>
          </w:p>
        </w:tc>
      </w:tr>
      <w:tr w:rsidR="00566B37" w:rsidRPr="00566B37" w:rsidTr="00205B56">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2</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 xml:space="preserve">View </w:t>
            </w:r>
            <w:r>
              <w:rPr>
                <w:rFonts w:ascii="Times New Roman" w:eastAsia="Times New Roman" w:hAnsi="Times New Roman" w:cs="Times New Roman"/>
                <w:b/>
                <w:bCs/>
                <w:sz w:val="24"/>
                <w:szCs w:val="24"/>
                <w:lang w:eastAsia="ar-SA"/>
              </w:rPr>
              <w:t>product</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It shows you all product</w:t>
            </w:r>
            <w:r w:rsidRPr="00566B37">
              <w:rPr>
                <w:rFonts w:ascii="Times New Roman" w:eastAsia="Times New Roman" w:hAnsi="Times New Roman" w:cs="Times New Roman"/>
                <w:b/>
                <w:bCs/>
                <w:sz w:val="24"/>
                <w:szCs w:val="24"/>
                <w:lang w:eastAsia="ar-SA"/>
              </w:rPr>
              <w:t xml:space="preserve"> details</w:t>
            </w:r>
            <w:r>
              <w:rPr>
                <w:rFonts w:ascii="Times New Roman" w:eastAsia="Times New Roman" w:hAnsi="Times New Roman" w:cs="Times New Roman"/>
                <w:b/>
                <w:bCs/>
                <w:sz w:val="24"/>
                <w:szCs w:val="24"/>
                <w:lang w:eastAsia="ar-SA"/>
              </w:rPr>
              <w:t xml:space="preserve"> with updated price</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Nothing</w:t>
            </w:r>
          </w:p>
        </w:tc>
      </w:tr>
      <w:tr w:rsidR="00566B37" w:rsidRPr="00566B37" w:rsidTr="00205B56">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3</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 xml:space="preserve">View </w:t>
            </w:r>
            <w:r>
              <w:rPr>
                <w:rFonts w:ascii="Times New Roman" w:eastAsia="Times New Roman" w:hAnsi="Times New Roman" w:cs="Times New Roman"/>
                <w:b/>
                <w:bCs/>
                <w:sz w:val="24"/>
                <w:szCs w:val="24"/>
                <w:lang w:eastAsia="ar-SA"/>
              </w:rPr>
              <w:t>o</w:t>
            </w:r>
            <w:r w:rsidRPr="00566B37">
              <w:rPr>
                <w:rFonts w:ascii="Times New Roman" w:eastAsia="Times New Roman" w:hAnsi="Times New Roman" w:cs="Times New Roman"/>
                <w:b/>
                <w:bCs/>
                <w:sz w:val="24"/>
                <w:szCs w:val="24"/>
                <w:lang w:eastAsia="ar-SA"/>
              </w:rPr>
              <w:t>r</w:t>
            </w:r>
            <w:r>
              <w:rPr>
                <w:rFonts w:ascii="Times New Roman" w:eastAsia="Times New Roman" w:hAnsi="Times New Roman" w:cs="Times New Roman"/>
                <w:b/>
                <w:bCs/>
                <w:sz w:val="24"/>
                <w:szCs w:val="24"/>
                <w:lang w:eastAsia="ar-SA"/>
              </w:rPr>
              <w:t>ders</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It shows orders history</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Nothing</w:t>
            </w:r>
          </w:p>
        </w:tc>
      </w:tr>
      <w:tr w:rsidR="00566B37" w:rsidRPr="00566B37" w:rsidTr="00205B56">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4</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View addresses</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 xml:space="preserve">It shows you address </w:t>
            </w:r>
            <w:r w:rsidRPr="00566B37">
              <w:rPr>
                <w:rFonts w:ascii="Times New Roman" w:eastAsia="Times New Roman" w:hAnsi="Times New Roman" w:cs="Times New Roman"/>
                <w:b/>
                <w:bCs/>
                <w:sz w:val="24"/>
                <w:szCs w:val="24"/>
                <w:lang w:eastAsia="ar-SA"/>
              </w:rPr>
              <w:t>details</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Nothing</w:t>
            </w:r>
          </w:p>
        </w:tc>
      </w:tr>
      <w:tr w:rsidR="00566B37" w:rsidRPr="00566B37" w:rsidTr="00205B56">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5</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Add address</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 xml:space="preserve">Add new address </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Nothing</w:t>
            </w:r>
          </w:p>
        </w:tc>
      </w:tr>
      <w:tr w:rsidR="00566B37" w:rsidRPr="00566B37" w:rsidTr="00566B37">
        <w:trPr>
          <w:trHeight w:val="620"/>
        </w:trPr>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6</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Delete address</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Delete address</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Nothing</w:t>
            </w:r>
          </w:p>
        </w:tc>
      </w:tr>
      <w:tr w:rsidR="00566B37" w:rsidRPr="00566B37" w:rsidTr="008C1C6E">
        <w:trPr>
          <w:trHeight w:val="620"/>
        </w:trPr>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7</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Manage cart</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 xml:space="preserve">Update </w:t>
            </w:r>
            <w:r>
              <w:rPr>
                <w:rFonts w:ascii="Times New Roman" w:eastAsia="Times New Roman" w:hAnsi="Times New Roman" w:cs="Times New Roman"/>
                <w:b/>
                <w:bCs/>
                <w:sz w:val="24"/>
                <w:szCs w:val="24"/>
                <w:lang w:eastAsia="ar-SA"/>
              </w:rPr>
              <w:t>cart</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Nothing</w:t>
            </w:r>
          </w:p>
        </w:tc>
      </w:tr>
      <w:tr w:rsidR="00566B37" w:rsidRPr="00566B37" w:rsidTr="00205B56">
        <w:tc>
          <w:tcPr>
            <w:tcW w:w="1870" w:type="dxa"/>
            <w:vAlign w:val="bottom"/>
          </w:tcPr>
          <w:p w:rsid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8</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Update Profile</w:t>
            </w:r>
          </w:p>
        </w:tc>
        <w:tc>
          <w:tcPr>
            <w:tcW w:w="1870" w:type="dxa"/>
            <w:vAlign w:val="bottom"/>
          </w:tcPr>
          <w:p w:rsidR="00566B37" w:rsidRPr="00566B37" w:rsidRDefault="00205B56"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Reset mobile</w:t>
            </w:r>
            <w:r w:rsidR="008C1C6E">
              <w:rPr>
                <w:rFonts w:ascii="Times New Roman" w:eastAsia="Times New Roman" w:hAnsi="Times New Roman" w:cs="Times New Roman"/>
                <w:b/>
                <w:bCs/>
                <w:sz w:val="24"/>
                <w:szCs w:val="24"/>
                <w:lang w:eastAsia="ar-SA"/>
              </w:rPr>
              <w:t xml:space="preserve"> </w:t>
            </w:r>
            <w:r>
              <w:rPr>
                <w:rFonts w:ascii="Times New Roman" w:eastAsia="Times New Roman" w:hAnsi="Times New Roman" w:cs="Times New Roman"/>
                <w:b/>
                <w:bCs/>
                <w:sz w:val="24"/>
                <w:szCs w:val="24"/>
                <w:lang w:eastAsia="ar-SA"/>
              </w:rPr>
              <w:t>no. &amp; password</w:t>
            </w:r>
          </w:p>
        </w:tc>
        <w:tc>
          <w:tcPr>
            <w:tcW w:w="1870" w:type="dxa"/>
            <w:vAlign w:val="bottom"/>
          </w:tcPr>
          <w:p w:rsidR="00566B37" w:rsidRPr="00566B37" w:rsidRDefault="00205B56"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205B56"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Enter Mobile</w:t>
            </w:r>
            <w:r w:rsidR="008C1C6E">
              <w:rPr>
                <w:rFonts w:ascii="Times New Roman" w:eastAsia="Times New Roman" w:hAnsi="Times New Roman" w:cs="Times New Roman"/>
                <w:b/>
                <w:bCs/>
                <w:sz w:val="24"/>
                <w:szCs w:val="24"/>
                <w:lang w:eastAsia="ar-SA"/>
              </w:rPr>
              <w:t xml:space="preserve"> </w:t>
            </w:r>
            <w:r>
              <w:rPr>
                <w:rFonts w:ascii="Times New Roman" w:eastAsia="Times New Roman" w:hAnsi="Times New Roman" w:cs="Times New Roman"/>
                <w:b/>
                <w:bCs/>
                <w:sz w:val="24"/>
                <w:szCs w:val="24"/>
                <w:lang w:eastAsia="ar-SA"/>
              </w:rPr>
              <w:t>no &amp; password</w:t>
            </w:r>
          </w:p>
        </w:tc>
      </w:tr>
      <w:tr w:rsidR="00566B37" w:rsidRPr="00566B37" w:rsidTr="008C1C6E">
        <w:trPr>
          <w:trHeight w:val="755"/>
        </w:trPr>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9</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Logout</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It will logout</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Ok</w:t>
            </w:r>
          </w:p>
        </w:tc>
        <w:tc>
          <w:tcPr>
            <w:tcW w:w="1870" w:type="dxa"/>
            <w:vAlign w:val="bottom"/>
          </w:tcPr>
          <w:p w:rsidR="00566B37" w:rsidRPr="00566B37" w:rsidRDefault="00566B37" w:rsidP="00566B37">
            <w:pPr>
              <w:suppressAutoHyphens/>
              <w:jc w:val="both"/>
              <w:rPr>
                <w:rFonts w:ascii="Times New Roman" w:eastAsia="Times New Roman" w:hAnsi="Times New Roman" w:cs="Times New Roman"/>
                <w:b/>
                <w:bCs/>
                <w:sz w:val="24"/>
                <w:szCs w:val="24"/>
                <w:lang w:eastAsia="ar-SA"/>
              </w:rPr>
            </w:pPr>
            <w:r w:rsidRPr="00566B37">
              <w:rPr>
                <w:rFonts w:ascii="Times New Roman" w:eastAsia="Times New Roman" w:hAnsi="Times New Roman" w:cs="Times New Roman"/>
                <w:b/>
                <w:bCs/>
                <w:sz w:val="24"/>
                <w:szCs w:val="24"/>
                <w:lang w:eastAsia="ar-SA"/>
              </w:rPr>
              <w:t>Nothing</w:t>
            </w:r>
          </w:p>
        </w:tc>
      </w:tr>
    </w:tbl>
    <w:p w:rsidR="00AF36D8" w:rsidRDefault="00AF36D8" w:rsidP="00AF36D8">
      <w:pPr>
        <w:suppressAutoHyphens/>
        <w:spacing w:after="0" w:line="240" w:lineRule="auto"/>
        <w:jc w:val="both"/>
        <w:rPr>
          <w:rFonts w:ascii="Times New Roman" w:eastAsia="Times New Roman" w:hAnsi="Times New Roman" w:cs="Times New Roman"/>
          <w:b/>
          <w:bCs/>
          <w:sz w:val="24"/>
          <w:szCs w:val="24"/>
          <w:lang w:eastAsia="ar-SA"/>
        </w:rPr>
      </w:pPr>
    </w:p>
    <w:p w:rsidR="00205B56" w:rsidRDefault="00205B56" w:rsidP="00AF36D8">
      <w:pPr>
        <w:suppressAutoHyphens/>
        <w:spacing w:after="0" w:line="240" w:lineRule="auto"/>
        <w:jc w:val="both"/>
        <w:rPr>
          <w:rFonts w:ascii="Times New Roman" w:eastAsia="Times New Roman" w:hAnsi="Times New Roman" w:cs="Times New Roman"/>
          <w:b/>
          <w:bCs/>
          <w:sz w:val="24"/>
          <w:szCs w:val="24"/>
          <w:lang w:eastAsia="ar-SA"/>
        </w:rPr>
      </w:pPr>
    </w:p>
    <w:p w:rsidR="00205B56" w:rsidRDefault="00205B56" w:rsidP="00AF36D8">
      <w:pPr>
        <w:suppressAutoHyphens/>
        <w:spacing w:after="0" w:line="240" w:lineRule="auto"/>
        <w:jc w:val="both"/>
        <w:rPr>
          <w:rFonts w:ascii="Times New Roman" w:eastAsia="Times New Roman" w:hAnsi="Times New Roman" w:cs="Times New Roman"/>
          <w:b/>
          <w:bCs/>
          <w:sz w:val="24"/>
          <w:szCs w:val="24"/>
          <w:lang w:eastAsia="ar-SA"/>
        </w:rPr>
      </w:pPr>
    </w:p>
    <w:p w:rsidR="00205B56" w:rsidRDefault="00205B56"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tbl>
      <w:tblPr>
        <w:tblStyle w:val="TableGrid"/>
        <w:tblW w:w="0" w:type="auto"/>
        <w:tblLook w:val="04A0" w:firstRow="1" w:lastRow="0" w:firstColumn="1" w:lastColumn="0" w:noHBand="0" w:noVBand="1"/>
      </w:tblPr>
      <w:tblGrid>
        <w:gridCol w:w="1870"/>
        <w:gridCol w:w="1870"/>
        <w:gridCol w:w="1870"/>
        <w:gridCol w:w="1870"/>
        <w:gridCol w:w="1870"/>
      </w:tblGrid>
      <w:tr w:rsidR="00205B56" w:rsidRPr="00205B56" w:rsidTr="00205B56">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SR-NO</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TEST CASE</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EXPECTED RESULT</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ACTUAL RESULT</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ERROR MESSAGE</w:t>
            </w:r>
          </w:p>
        </w:tc>
      </w:tr>
      <w:tr w:rsidR="00205B56" w:rsidRPr="00205B56" w:rsidTr="00205B56">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1</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Vendor</w:t>
            </w:r>
            <w:r w:rsidRPr="00205B56">
              <w:rPr>
                <w:rFonts w:ascii="Times New Roman" w:eastAsia="Times New Roman" w:hAnsi="Times New Roman" w:cs="Times New Roman"/>
                <w:b/>
                <w:bCs/>
                <w:sz w:val="24"/>
                <w:szCs w:val="24"/>
                <w:lang w:eastAsia="ar-SA"/>
              </w:rPr>
              <w:t xml:space="preserve"> login Page</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Pop-up will come</w:t>
            </w:r>
          </w:p>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&amp; redirect to next page</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OK</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Nothing</w:t>
            </w:r>
          </w:p>
        </w:tc>
      </w:tr>
      <w:tr w:rsidR="00205B56" w:rsidRPr="00205B56" w:rsidTr="00205B56">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2</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View product</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 xml:space="preserve">It shows you all product details </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Ok</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Nothing</w:t>
            </w:r>
          </w:p>
        </w:tc>
      </w:tr>
      <w:tr w:rsidR="00205B56" w:rsidRPr="00205B56" w:rsidTr="00205B56">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3</w:t>
            </w:r>
          </w:p>
        </w:tc>
        <w:tc>
          <w:tcPr>
            <w:tcW w:w="1870" w:type="dxa"/>
            <w:vAlign w:val="bottom"/>
          </w:tcPr>
          <w:p w:rsidR="00205B56" w:rsidRPr="00205B56" w:rsidRDefault="008D1D76" w:rsidP="00205B56">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Add product</w:t>
            </w:r>
          </w:p>
        </w:tc>
        <w:tc>
          <w:tcPr>
            <w:tcW w:w="1870" w:type="dxa"/>
            <w:vAlign w:val="bottom"/>
          </w:tcPr>
          <w:p w:rsidR="00205B56" w:rsidRPr="00205B56" w:rsidRDefault="008D1D76" w:rsidP="00205B56">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Add product details</w:t>
            </w:r>
          </w:p>
        </w:tc>
        <w:tc>
          <w:tcPr>
            <w:tcW w:w="1870" w:type="dxa"/>
            <w:vAlign w:val="bottom"/>
          </w:tcPr>
          <w:p w:rsidR="00205B56" w:rsidRPr="00205B56" w:rsidRDefault="00205B56" w:rsidP="00205B56">
            <w:pPr>
              <w:suppressAutoHyphens/>
              <w:jc w:val="both"/>
              <w:rPr>
                <w:rFonts w:ascii="Times New Roman" w:eastAsia="Times New Roman" w:hAnsi="Times New Roman" w:cs="Times New Roman"/>
                <w:b/>
                <w:bCs/>
                <w:sz w:val="24"/>
                <w:szCs w:val="24"/>
                <w:lang w:eastAsia="ar-SA"/>
              </w:rPr>
            </w:pPr>
            <w:r w:rsidRPr="00205B56">
              <w:rPr>
                <w:rFonts w:ascii="Times New Roman" w:eastAsia="Times New Roman" w:hAnsi="Times New Roman" w:cs="Times New Roman"/>
                <w:b/>
                <w:bCs/>
                <w:sz w:val="24"/>
                <w:szCs w:val="24"/>
                <w:lang w:eastAsia="ar-SA"/>
              </w:rPr>
              <w:t>Ok</w:t>
            </w:r>
          </w:p>
        </w:tc>
        <w:tc>
          <w:tcPr>
            <w:tcW w:w="1870" w:type="dxa"/>
            <w:vAlign w:val="bottom"/>
          </w:tcPr>
          <w:p w:rsidR="00205B56" w:rsidRPr="00205B56" w:rsidRDefault="008D1D76" w:rsidP="00205B56">
            <w:pPr>
              <w:suppressAutoHyphens/>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lang w:eastAsia="ar-SA"/>
              </w:rPr>
              <w:t>Nothing</w:t>
            </w:r>
          </w:p>
        </w:tc>
      </w:tr>
      <w:tr w:rsidR="008C1C6E" w:rsidRPr="00205B56" w:rsidTr="00205B56">
        <w:tc>
          <w:tcPr>
            <w:tcW w:w="1870" w:type="dxa"/>
            <w:vAlign w:val="bottom"/>
          </w:tcPr>
          <w:p w:rsidR="008C1C6E" w:rsidRPr="009C74B8" w:rsidRDefault="008C1C6E" w:rsidP="008C1C6E">
            <w:pPr>
              <w:spacing w:after="160" w:line="259" w:lineRule="auto"/>
              <w:rPr>
                <w:b/>
                <w:bCs/>
              </w:rPr>
            </w:pPr>
            <w:r w:rsidRPr="009C74B8">
              <w:rPr>
                <w:b/>
                <w:bCs/>
              </w:rPr>
              <w:t>4</w:t>
            </w:r>
          </w:p>
        </w:tc>
        <w:tc>
          <w:tcPr>
            <w:tcW w:w="1870" w:type="dxa"/>
            <w:vAlign w:val="bottom"/>
          </w:tcPr>
          <w:p w:rsidR="008C1C6E" w:rsidRPr="009C74B8" w:rsidRDefault="008C1C6E" w:rsidP="008C1C6E">
            <w:pPr>
              <w:spacing w:after="160" w:line="259" w:lineRule="auto"/>
              <w:rPr>
                <w:b/>
                <w:bCs/>
              </w:rPr>
            </w:pPr>
            <w:r w:rsidRPr="009C74B8">
              <w:rPr>
                <w:b/>
                <w:bCs/>
              </w:rPr>
              <w:t>Update product</w:t>
            </w:r>
          </w:p>
        </w:tc>
        <w:tc>
          <w:tcPr>
            <w:tcW w:w="1870" w:type="dxa"/>
            <w:vAlign w:val="bottom"/>
          </w:tcPr>
          <w:p w:rsidR="008C1C6E" w:rsidRPr="009C74B8" w:rsidRDefault="008C1C6E" w:rsidP="008C1C6E">
            <w:pPr>
              <w:spacing w:after="160" w:line="259" w:lineRule="auto"/>
              <w:rPr>
                <w:b/>
                <w:bCs/>
              </w:rPr>
            </w:pPr>
            <w:r w:rsidRPr="009C74B8">
              <w:rPr>
                <w:b/>
                <w:bCs/>
              </w:rPr>
              <w:t>Set product quantity &amp; price</w:t>
            </w:r>
          </w:p>
        </w:tc>
        <w:tc>
          <w:tcPr>
            <w:tcW w:w="1870" w:type="dxa"/>
            <w:vAlign w:val="bottom"/>
          </w:tcPr>
          <w:p w:rsidR="008C1C6E" w:rsidRPr="009C74B8" w:rsidRDefault="008C1C6E" w:rsidP="008C1C6E">
            <w:pPr>
              <w:spacing w:after="160" w:line="259" w:lineRule="auto"/>
              <w:rPr>
                <w:b/>
                <w:bCs/>
              </w:rPr>
            </w:pPr>
            <w:r w:rsidRPr="009C74B8">
              <w:rPr>
                <w:b/>
                <w:bCs/>
              </w:rPr>
              <w:t>Ok</w:t>
            </w:r>
          </w:p>
        </w:tc>
        <w:tc>
          <w:tcPr>
            <w:tcW w:w="1870" w:type="dxa"/>
            <w:vAlign w:val="bottom"/>
          </w:tcPr>
          <w:p w:rsidR="008C1C6E" w:rsidRPr="009C74B8" w:rsidRDefault="008C1C6E" w:rsidP="008C1C6E">
            <w:pPr>
              <w:spacing w:after="160" w:line="259" w:lineRule="auto"/>
              <w:rPr>
                <w:b/>
                <w:bCs/>
              </w:rPr>
            </w:pPr>
            <w:r w:rsidRPr="009C74B8">
              <w:rPr>
                <w:b/>
                <w:bCs/>
              </w:rPr>
              <w:t>Nothing</w:t>
            </w:r>
          </w:p>
        </w:tc>
      </w:tr>
      <w:tr w:rsidR="008C1C6E" w:rsidRPr="00205B56" w:rsidTr="00205B56">
        <w:tc>
          <w:tcPr>
            <w:tcW w:w="1870" w:type="dxa"/>
            <w:vAlign w:val="bottom"/>
          </w:tcPr>
          <w:p w:rsidR="008C1C6E" w:rsidRPr="009C74B8" w:rsidRDefault="008C1C6E" w:rsidP="008C1C6E">
            <w:pPr>
              <w:spacing w:after="160" w:line="259" w:lineRule="auto"/>
              <w:rPr>
                <w:b/>
                <w:bCs/>
              </w:rPr>
            </w:pPr>
            <w:r w:rsidRPr="009C74B8">
              <w:rPr>
                <w:b/>
                <w:bCs/>
              </w:rPr>
              <w:t>5</w:t>
            </w:r>
          </w:p>
        </w:tc>
        <w:tc>
          <w:tcPr>
            <w:tcW w:w="1870" w:type="dxa"/>
            <w:vAlign w:val="bottom"/>
          </w:tcPr>
          <w:p w:rsidR="008C1C6E" w:rsidRPr="009C74B8" w:rsidRDefault="008C1C6E" w:rsidP="008C1C6E">
            <w:pPr>
              <w:spacing w:after="160" w:line="259" w:lineRule="auto"/>
              <w:rPr>
                <w:b/>
                <w:bCs/>
              </w:rPr>
            </w:pPr>
            <w:r w:rsidRPr="009C74B8">
              <w:rPr>
                <w:b/>
                <w:bCs/>
              </w:rPr>
              <w:t>Update profile</w:t>
            </w:r>
          </w:p>
        </w:tc>
        <w:tc>
          <w:tcPr>
            <w:tcW w:w="1870" w:type="dxa"/>
            <w:vAlign w:val="bottom"/>
          </w:tcPr>
          <w:p w:rsidR="008C1C6E" w:rsidRPr="009C74B8" w:rsidRDefault="008C1C6E" w:rsidP="008C1C6E">
            <w:pPr>
              <w:spacing w:after="160" w:line="259" w:lineRule="auto"/>
              <w:rPr>
                <w:b/>
                <w:bCs/>
              </w:rPr>
            </w:pPr>
            <w:r w:rsidRPr="009C74B8">
              <w:rPr>
                <w:b/>
                <w:bCs/>
              </w:rPr>
              <w:t>Set mobile &amp; password</w:t>
            </w:r>
          </w:p>
        </w:tc>
        <w:tc>
          <w:tcPr>
            <w:tcW w:w="1870" w:type="dxa"/>
            <w:vAlign w:val="bottom"/>
          </w:tcPr>
          <w:p w:rsidR="008C1C6E" w:rsidRPr="009C74B8" w:rsidRDefault="008C1C6E" w:rsidP="008C1C6E">
            <w:pPr>
              <w:spacing w:after="160" w:line="259" w:lineRule="auto"/>
              <w:rPr>
                <w:b/>
                <w:bCs/>
              </w:rPr>
            </w:pPr>
            <w:r w:rsidRPr="009C74B8">
              <w:rPr>
                <w:b/>
                <w:bCs/>
              </w:rPr>
              <w:t>Ok</w:t>
            </w:r>
          </w:p>
        </w:tc>
        <w:tc>
          <w:tcPr>
            <w:tcW w:w="1870" w:type="dxa"/>
            <w:vAlign w:val="bottom"/>
          </w:tcPr>
          <w:p w:rsidR="008C1C6E" w:rsidRPr="009C74B8" w:rsidRDefault="008C1C6E" w:rsidP="008C1C6E">
            <w:pPr>
              <w:spacing w:after="160" w:line="259" w:lineRule="auto"/>
              <w:rPr>
                <w:b/>
                <w:bCs/>
              </w:rPr>
            </w:pPr>
            <w:r w:rsidRPr="009C74B8">
              <w:rPr>
                <w:b/>
                <w:bCs/>
              </w:rPr>
              <w:t>Nothing</w:t>
            </w:r>
          </w:p>
        </w:tc>
      </w:tr>
      <w:tr w:rsidR="008C1C6E" w:rsidRPr="00205B56" w:rsidTr="00205B56">
        <w:tc>
          <w:tcPr>
            <w:tcW w:w="1870" w:type="dxa"/>
            <w:vAlign w:val="bottom"/>
          </w:tcPr>
          <w:p w:rsidR="008C1C6E" w:rsidRPr="009C74B8" w:rsidRDefault="008C1C6E" w:rsidP="008C1C6E">
            <w:pPr>
              <w:spacing w:after="160" w:line="259" w:lineRule="auto"/>
              <w:rPr>
                <w:b/>
                <w:bCs/>
              </w:rPr>
            </w:pPr>
            <w:r w:rsidRPr="009C74B8">
              <w:rPr>
                <w:b/>
                <w:bCs/>
              </w:rPr>
              <w:t>6</w:t>
            </w:r>
          </w:p>
        </w:tc>
        <w:tc>
          <w:tcPr>
            <w:tcW w:w="1870" w:type="dxa"/>
            <w:vAlign w:val="bottom"/>
          </w:tcPr>
          <w:p w:rsidR="008C1C6E" w:rsidRPr="009C74B8" w:rsidRDefault="008C1C6E" w:rsidP="008C1C6E">
            <w:pPr>
              <w:spacing w:after="160" w:line="259" w:lineRule="auto"/>
              <w:rPr>
                <w:b/>
                <w:bCs/>
              </w:rPr>
            </w:pPr>
            <w:r w:rsidRPr="009C74B8">
              <w:rPr>
                <w:b/>
                <w:bCs/>
              </w:rPr>
              <w:t>Logout</w:t>
            </w:r>
          </w:p>
        </w:tc>
        <w:tc>
          <w:tcPr>
            <w:tcW w:w="1870" w:type="dxa"/>
            <w:vAlign w:val="bottom"/>
          </w:tcPr>
          <w:p w:rsidR="008C1C6E" w:rsidRPr="009C74B8" w:rsidRDefault="008C1C6E" w:rsidP="008C1C6E">
            <w:pPr>
              <w:spacing w:after="160" w:line="259" w:lineRule="auto"/>
              <w:rPr>
                <w:b/>
                <w:bCs/>
              </w:rPr>
            </w:pPr>
            <w:r w:rsidRPr="009C74B8">
              <w:rPr>
                <w:b/>
                <w:bCs/>
              </w:rPr>
              <w:t>It will logout</w:t>
            </w:r>
          </w:p>
        </w:tc>
        <w:tc>
          <w:tcPr>
            <w:tcW w:w="1870" w:type="dxa"/>
            <w:vAlign w:val="bottom"/>
          </w:tcPr>
          <w:p w:rsidR="008C1C6E" w:rsidRPr="009C74B8" w:rsidRDefault="008C1C6E" w:rsidP="008C1C6E">
            <w:pPr>
              <w:spacing w:after="160" w:line="259" w:lineRule="auto"/>
              <w:rPr>
                <w:b/>
                <w:bCs/>
              </w:rPr>
            </w:pPr>
            <w:r w:rsidRPr="009C74B8">
              <w:rPr>
                <w:b/>
                <w:bCs/>
              </w:rPr>
              <w:t>Ok</w:t>
            </w:r>
          </w:p>
        </w:tc>
        <w:tc>
          <w:tcPr>
            <w:tcW w:w="1870" w:type="dxa"/>
            <w:vAlign w:val="bottom"/>
          </w:tcPr>
          <w:p w:rsidR="008C1C6E" w:rsidRPr="009C74B8" w:rsidRDefault="008C1C6E" w:rsidP="008C1C6E">
            <w:pPr>
              <w:spacing w:after="160" w:line="259" w:lineRule="auto"/>
              <w:rPr>
                <w:b/>
                <w:bCs/>
              </w:rPr>
            </w:pPr>
            <w:r w:rsidRPr="009C74B8">
              <w:rPr>
                <w:b/>
                <w:bCs/>
              </w:rPr>
              <w:t>Nothing</w:t>
            </w:r>
          </w:p>
        </w:tc>
      </w:tr>
    </w:tbl>
    <w:p w:rsidR="009C74B8" w:rsidRDefault="009C74B8"/>
    <w:p w:rsidR="00205B56" w:rsidRDefault="00205B56" w:rsidP="00AF36D8">
      <w:pPr>
        <w:suppressAutoHyphens/>
        <w:spacing w:after="0" w:line="240" w:lineRule="auto"/>
        <w:jc w:val="both"/>
        <w:rPr>
          <w:rFonts w:ascii="Times New Roman" w:eastAsia="Times New Roman" w:hAnsi="Times New Roman" w:cs="Times New Roman"/>
          <w:b/>
          <w:bCs/>
          <w:sz w:val="24"/>
          <w:szCs w:val="24"/>
          <w:lang w:eastAsia="ar-SA"/>
        </w:rPr>
      </w:pPr>
    </w:p>
    <w:p w:rsidR="00205B56" w:rsidRDefault="00205B56"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E369CF" w:rsidRDefault="00E369CF"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B90F3C" w:rsidRDefault="00B90F3C" w:rsidP="00E369CF">
      <w:pPr>
        <w:suppressAutoHyphens/>
        <w:spacing w:after="0" w:line="240" w:lineRule="auto"/>
        <w:jc w:val="both"/>
        <w:rPr>
          <w:rFonts w:ascii="Times New Roman" w:eastAsia="Times New Roman" w:hAnsi="Times New Roman" w:cs="Times New Roman"/>
          <w:b/>
          <w:bCs/>
          <w:sz w:val="24"/>
          <w:szCs w:val="24"/>
          <w:lang w:eastAsia="ar-SA"/>
        </w:rPr>
      </w:pPr>
    </w:p>
    <w:p w:rsidR="00B90F3C" w:rsidRDefault="00B90F3C" w:rsidP="00E369CF">
      <w:pPr>
        <w:suppressAutoHyphens/>
        <w:spacing w:after="0" w:line="240" w:lineRule="auto"/>
        <w:jc w:val="both"/>
        <w:rPr>
          <w:rFonts w:ascii="Times New Roman" w:eastAsia="Times New Roman" w:hAnsi="Times New Roman" w:cs="Times New Roman"/>
          <w:b/>
          <w:bCs/>
          <w:sz w:val="24"/>
          <w:szCs w:val="24"/>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sz w:val="24"/>
          <w:szCs w:val="24"/>
          <w:lang w:eastAsia="ar-SA"/>
        </w:rPr>
      </w:pPr>
      <w:r w:rsidRPr="00E369CF">
        <w:rPr>
          <w:rFonts w:ascii="Times New Roman" w:eastAsia="Times New Roman" w:hAnsi="Times New Roman" w:cs="Times New Roman"/>
          <w:b/>
          <w:bCs/>
          <w:sz w:val="24"/>
          <w:szCs w:val="24"/>
          <w:lang w:eastAsia="ar-SA"/>
        </w:rPr>
        <w:t>6. PROJECT MANAGEMENT RELATED STATISTICS</w:t>
      </w:r>
    </w:p>
    <w:p w:rsidR="00B90F3C" w:rsidRPr="00E369CF" w:rsidRDefault="00B90F3C" w:rsidP="00E369CF">
      <w:pPr>
        <w:suppressAutoHyphens/>
        <w:spacing w:after="0" w:line="240" w:lineRule="auto"/>
        <w:ind w:left="720"/>
        <w:jc w:val="both"/>
        <w:rPr>
          <w:rFonts w:ascii="Times New Roman" w:eastAsia="Times New Roman" w:hAnsi="Times New Roman" w:cs="Times New Roman"/>
          <w:b/>
          <w:bCs/>
          <w:sz w:val="20"/>
          <w:szCs w:val="24"/>
          <w:lang w:val="en-IN" w:eastAsia="ar-SA"/>
        </w:rPr>
      </w:pPr>
    </w:p>
    <w:p w:rsidR="00E369CF" w:rsidRPr="00E369CF" w:rsidRDefault="00E369CF" w:rsidP="00E369CF">
      <w:pPr>
        <w:suppressAutoHyphens/>
        <w:spacing w:after="0" w:line="240" w:lineRule="auto"/>
        <w:ind w:left="720"/>
        <w:jc w:val="both"/>
        <w:rPr>
          <w:rFonts w:ascii="Times New Roman" w:eastAsia="Times New Roman" w:hAnsi="Times New Roman" w:cs="Times New Roman"/>
          <w:b/>
          <w:bCs/>
          <w:sz w:val="20"/>
          <w:szCs w:val="24"/>
          <w:lang w:val="en-IN" w:eastAsia="ar-SA"/>
        </w:rPr>
      </w:pPr>
      <w:r w:rsidRPr="00E369CF">
        <w:rPr>
          <w:rFonts w:ascii="Times New Roman" w:eastAsia="Times New Roman" w:hAnsi="Times New Roman" w:cs="Times New Roman"/>
          <w:noProof/>
          <w:sz w:val="24"/>
          <w:szCs w:val="24"/>
        </w:rPr>
        <mc:AlternateContent>
          <mc:Choice Requires="wps">
            <w:drawing>
              <wp:anchor distT="4294967295" distB="4294967295" distL="114300" distR="114300" simplePos="0" relativeHeight="251669504" behindDoc="0" locked="0" layoutInCell="1" allowOverlap="1">
                <wp:simplePos x="0" y="0"/>
                <wp:positionH relativeFrom="column">
                  <wp:posOffset>0</wp:posOffset>
                </wp:positionH>
                <wp:positionV relativeFrom="paragraph">
                  <wp:posOffset>40004</wp:posOffset>
                </wp:positionV>
                <wp:extent cx="5829300" cy="0"/>
                <wp:effectExtent l="38100" t="38100" r="57150" b="571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551361" id="Straight Connector 20"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15pt" to="45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u3l4iNkAAAAEAQAADwAAAGRycy9k&#10;b3ducmV2LnhtbEyPQUvDQBCF74L/YRnBi9hNF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C7eXiI2QAAAAQBAAAPAAAAAAAAAAAAAAAAAPwEAABk&#10;cnMvZG93bnJldi54bWxQSwUGAAAAAAQABADzAAAAAgYAAAAA&#10;" strokeweight="1.59mm">
                <v:stroke joinstyle="miter" endcap="square"/>
              </v:line>
            </w:pict>
          </mc:Fallback>
        </mc:AlternateConten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E369CF" w:rsidRPr="00E369CF" w:rsidTr="00EC0AC5">
        <w:trPr>
          <w:trHeight w:val="667"/>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Times New Roman" w:hAnsi="Verdana" w:cs="Verdana"/>
                <w:b/>
                <w:bCs/>
                <w:color w:val="000000"/>
                <w:sz w:val="20"/>
                <w:szCs w:val="15"/>
                <w:lang w:eastAsia="ar-SA"/>
              </w:rPr>
            </w:pPr>
            <w:r w:rsidRPr="00E369CF">
              <w:rPr>
                <w:rFonts w:ascii="Verdana" w:eastAsia="Times New Roman" w:hAnsi="Verdana" w:cs="Verdana"/>
                <w:b/>
                <w:bCs/>
                <w:color w:val="000000"/>
                <w:sz w:val="20"/>
                <w:szCs w:val="15"/>
                <w:lang w:eastAsia="ar-SA"/>
              </w:rPr>
              <w:t xml:space="preserve">    DATE</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i/>
                <w:iCs/>
                <w:sz w:val="24"/>
                <w:szCs w:val="24"/>
                <w:lang w:eastAsia="ar-SA"/>
              </w:rPr>
            </w:pPr>
            <w:r w:rsidRPr="00E369CF">
              <w:rPr>
                <w:rFonts w:ascii="Verdana" w:eastAsia="Times New Roman" w:hAnsi="Verdana" w:cs="Verdana"/>
                <w:b/>
                <w:bCs/>
                <w:color w:val="000000"/>
                <w:sz w:val="20"/>
                <w:szCs w:val="15"/>
                <w:lang w:eastAsia="ar-SA"/>
              </w:rPr>
              <w:t>WORK PERFORMED</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keepNext/>
              <w:numPr>
                <w:ilvl w:val="0"/>
                <w:numId w:val="1"/>
              </w:numPr>
              <w:tabs>
                <w:tab w:val="clear" w:pos="432"/>
                <w:tab w:val="num" w:pos="16992"/>
              </w:tabs>
              <w:suppressAutoHyphens/>
              <w:spacing w:after="0" w:line="240" w:lineRule="auto"/>
              <w:ind w:left="16992"/>
              <w:outlineLvl w:val="0"/>
              <w:rPr>
                <w:rFonts w:ascii="Verdana" w:eastAsia="Times New Roman" w:hAnsi="Verdana" w:cs="Verdana"/>
                <w:i/>
                <w:iCs/>
                <w:color w:val="000000"/>
                <w:sz w:val="20"/>
                <w:szCs w:val="15"/>
                <w:u w:val="single"/>
                <w:lang w:eastAsia="ar-SA"/>
              </w:rPr>
            </w:pPr>
            <w:r w:rsidRPr="00E369CF">
              <w:rPr>
                <w:rFonts w:ascii="Times New Roman" w:eastAsia="Times New Roman" w:hAnsi="Times New Roman" w:cs="Times New Roman"/>
                <w:b/>
                <w:bCs/>
                <w:i/>
                <w:iCs/>
                <w:sz w:val="24"/>
                <w:szCs w:val="24"/>
                <w:lang w:eastAsia="ar-SA"/>
              </w:rPr>
              <w:t>SLC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b/>
                <w:bCs/>
                <w:color w:val="000000"/>
                <w:sz w:val="20"/>
                <w:szCs w:val="15"/>
                <w:lang w:eastAsia="ar-SA"/>
              </w:rPr>
              <w:t>Additional Notes</w:t>
            </w:r>
          </w:p>
        </w:tc>
      </w:tr>
      <w:tr w:rsidR="00E369CF" w:rsidRPr="00E369CF" w:rsidTr="00EC0AC5">
        <w:trPr>
          <w:trHeight w:val="790"/>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Pr>
                <w:rFonts w:ascii="Verdana" w:eastAsia="Times New Roman" w:hAnsi="Verdana" w:cs="Verdana"/>
                <w:color w:val="000000"/>
                <w:sz w:val="20"/>
                <w:szCs w:val="15"/>
                <w:lang w:eastAsia="ar-SA"/>
              </w:rPr>
              <w:t>May 24,2021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sidRPr="00E369CF">
              <w:rPr>
                <w:rFonts w:ascii="Verdana" w:eastAsia="Times New Roman" w:hAnsi="Verdana" w:cs="Verdana"/>
                <w:color w:val="000000"/>
                <w:sz w:val="20"/>
                <w:szCs w:val="15"/>
                <w:lang w:eastAsia="ar-SA"/>
              </w:rPr>
              <w:t>Project Allotment and User Requirements Gathering</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sidRPr="00E369CF">
              <w:rPr>
                <w:rFonts w:ascii="Verdana" w:eastAsia="Times New Roman" w:hAnsi="Verdana" w:cs="Verdana"/>
                <w:color w:val="000000"/>
                <w:sz w:val="20"/>
                <w:szCs w:val="15"/>
                <w:lang w:eastAsia="ar-SA"/>
              </w:rPr>
              <w:t xml:space="preserve">Feasibility Study </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Our team met the client Mr. Nitinkudale (CEO, SIIT Pune) to know his requirements.</w:t>
            </w:r>
          </w:p>
        </w:tc>
      </w:tr>
      <w:tr w:rsidR="00E369CF" w:rsidRPr="00E369CF" w:rsidTr="00EC0AC5">
        <w:trPr>
          <w:trHeight w:val="1065"/>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Arial Unicode MS"/>
                <w:color w:val="000000"/>
                <w:sz w:val="20"/>
                <w:szCs w:val="15"/>
                <w:lang w:eastAsia="ar-SA"/>
              </w:rPr>
            </w:pPr>
            <w:r>
              <w:rPr>
                <w:rFonts w:ascii="Verdana" w:eastAsia="Times New Roman" w:hAnsi="Verdana" w:cs="Verdana"/>
                <w:color w:val="000000"/>
                <w:sz w:val="20"/>
                <w:szCs w:val="15"/>
                <w:lang w:eastAsia="ar-SA"/>
              </w:rPr>
              <w:t>May26</w:t>
            </w:r>
            <w:r w:rsidR="00E369CF">
              <w:rPr>
                <w:rFonts w:ascii="Verdana" w:eastAsia="Times New Roman" w:hAnsi="Verdana" w:cs="Verdana"/>
                <w:color w:val="000000"/>
                <w:sz w:val="20"/>
                <w:szCs w:val="15"/>
                <w:lang w:eastAsia="ar-SA"/>
              </w:rPr>
              <w:t>,2021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Arial Unicode MS"/>
                <w:color w:val="000000"/>
                <w:sz w:val="20"/>
                <w:szCs w:val="15"/>
                <w:lang w:eastAsia="ar-SA"/>
              </w:rPr>
            </w:pPr>
            <w:r w:rsidRPr="00E369CF">
              <w:rPr>
                <w:rFonts w:ascii="Verdana" w:eastAsia="Arial Unicode MS" w:hAnsi="Verdana" w:cs="Arial Unicode MS"/>
                <w:color w:val="000000"/>
                <w:sz w:val="20"/>
                <w:szCs w:val="15"/>
                <w:lang w:eastAsia="ar-SA"/>
              </w:rPr>
              <w:t>Initial SRS Document Validation</w:t>
            </w:r>
          </w:p>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sidRPr="00E369CF">
              <w:rPr>
                <w:rFonts w:ascii="Verdana" w:eastAsia="Arial Unicode MS" w:hAnsi="Verdana" w:cs="Arial Unicode MS"/>
                <w:color w:val="000000"/>
                <w:sz w:val="20"/>
                <w:szCs w:val="15"/>
                <w:lang w:eastAsia="ar-SA"/>
              </w:rPr>
              <w:t>And Team Structure Decided</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sidRPr="00E369CF">
              <w:rPr>
                <w:rFonts w:ascii="Verdana" w:eastAsia="Times New Roman" w:hAnsi="Verdana" w:cs="Verdana"/>
                <w:color w:val="000000"/>
                <w:sz w:val="20"/>
                <w:szCs w:val="15"/>
                <w:lang w:eastAsia="ar-SA"/>
              </w:rPr>
              <w:t>Requirement Analysis</w:t>
            </w:r>
          </w:p>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sidRPr="00E369CF">
              <w:rPr>
                <w:rFonts w:ascii="Verdana" w:eastAsia="Times New Roman" w:hAnsi="Verdana" w:cs="Verdana"/>
                <w:color w:val="000000"/>
                <w:sz w:val="20"/>
                <w:szCs w:val="15"/>
                <w:lang w:eastAsia="ar-SA"/>
              </w:rPr>
              <w:t>(Elicitation)</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The initial SRS was presented to the client to understand his requirements better</w:t>
            </w:r>
          </w:p>
        </w:tc>
      </w:tr>
      <w:tr w:rsidR="00E369CF" w:rsidRPr="00E369CF" w:rsidTr="00EC0AC5">
        <w:trPr>
          <w:trHeight w:val="878"/>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Times New Roman" w:hAnsi="Verdana" w:cs="Verdana"/>
                <w:color w:val="000000"/>
                <w:sz w:val="20"/>
                <w:szCs w:val="15"/>
                <w:lang w:eastAsia="ar-SA"/>
              </w:rPr>
            </w:pPr>
            <w:r>
              <w:rPr>
                <w:rFonts w:ascii="Verdana" w:eastAsia="Times New Roman" w:hAnsi="Verdana" w:cs="Verdana"/>
                <w:color w:val="000000"/>
                <w:sz w:val="20"/>
                <w:szCs w:val="15"/>
                <w:lang w:eastAsia="ar-SA"/>
              </w:rPr>
              <w:t>May29</w:t>
            </w:r>
            <w:r w:rsidR="00E369CF">
              <w:rPr>
                <w:rFonts w:ascii="Verdana" w:eastAsia="Times New Roman" w:hAnsi="Verdana" w:cs="Verdana"/>
                <w:color w:val="000000"/>
                <w:sz w:val="20"/>
                <w:szCs w:val="15"/>
                <w:lang w:eastAsia="ar-SA"/>
              </w:rPr>
              <w:t>,2021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sidRPr="00E369CF">
              <w:rPr>
                <w:rFonts w:ascii="Verdana" w:eastAsia="Times New Roman" w:hAnsi="Verdana" w:cs="Verdana"/>
                <w:color w:val="000000"/>
                <w:sz w:val="20"/>
                <w:szCs w:val="15"/>
                <w:lang w:eastAsia="ar-SA"/>
              </w:rPr>
              <w:t>Designing the use-cases, Class Diagram, Collaboration Diagram, E-R Diagram and User Interfaces</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sidRPr="00E369CF">
              <w:rPr>
                <w:rFonts w:ascii="Verdana" w:eastAsia="Times New Roman" w:hAnsi="Verdana" w:cs="Verdana"/>
                <w:color w:val="000000"/>
                <w:sz w:val="20"/>
                <w:szCs w:val="15"/>
                <w:lang w:eastAsia="ar-SA"/>
              </w:rPr>
              <w:t>Requirement Analysis &amp;</w:t>
            </w:r>
          </w:p>
          <w:p w:rsidR="00E369CF" w:rsidRPr="00E369CF" w:rsidRDefault="00E369CF" w:rsidP="00E369CF">
            <w:pPr>
              <w:suppressAutoHyphens/>
              <w:spacing w:after="0" w:line="240" w:lineRule="auto"/>
              <w:rPr>
                <w:rFonts w:ascii="Verdana" w:eastAsia="Arial Unicode MS" w:hAnsi="Verdana" w:cs="Arial Unicode MS"/>
                <w:color w:val="000000"/>
                <w:sz w:val="20"/>
                <w:szCs w:val="15"/>
                <w:lang w:eastAsia="ar-SA"/>
              </w:rPr>
            </w:pPr>
            <w:r w:rsidRPr="00E369CF">
              <w:rPr>
                <w:rFonts w:ascii="Verdana" w:eastAsia="Times New Roman" w:hAnsi="Verdana" w:cs="Verdana"/>
                <w:color w:val="000000"/>
                <w:sz w:val="20"/>
                <w:szCs w:val="15"/>
                <w:lang w:eastAsia="ar-SA"/>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Arial Unicode MS"/>
                <w:color w:val="000000"/>
                <w:sz w:val="20"/>
                <w:szCs w:val="15"/>
                <w:lang w:eastAsia="ar-SA"/>
              </w:rPr>
            </w:pPr>
            <w:r w:rsidRPr="00E369CF">
              <w:rPr>
                <w:rFonts w:ascii="Verdana" w:eastAsia="Arial Unicode MS" w:hAnsi="Verdana" w:cs="Arial Unicode MS"/>
                <w:color w:val="000000"/>
                <w:sz w:val="20"/>
                <w:szCs w:val="15"/>
                <w:lang w:eastAsia="ar-SA"/>
              </w:rPr>
              <w:t>Database Design completed</w:t>
            </w:r>
          </w:p>
          <w:p w:rsidR="00E369CF" w:rsidRPr="00E369CF" w:rsidRDefault="00E369CF" w:rsidP="00E369CF">
            <w:pPr>
              <w:suppressAutoHyphens/>
              <w:spacing w:after="0" w:line="240" w:lineRule="auto"/>
              <w:rPr>
                <w:rFonts w:ascii="Verdana" w:eastAsia="Arial Unicode MS" w:hAnsi="Verdana" w:cs="Arial Unicode MS"/>
                <w:color w:val="000000"/>
                <w:sz w:val="20"/>
                <w:szCs w:val="15"/>
                <w:lang w:eastAsia="ar-SA"/>
              </w:rPr>
            </w:pPr>
          </w:p>
        </w:tc>
      </w:tr>
      <w:tr w:rsidR="00E369CF" w:rsidRPr="00E369CF" w:rsidTr="00EC0AC5">
        <w:trPr>
          <w:trHeight w:val="1333"/>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Times New Roman" w:hAnsi="Verdana" w:cs="Verdana"/>
                <w:color w:val="000000"/>
                <w:sz w:val="20"/>
                <w:szCs w:val="15"/>
                <w:lang w:eastAsia="ar-SA"/>
              </w:rPr>
            </w:pPr>
            <w:r>
              <w:rPr>
                <w:rFonts w:ascii="Verdana" w:eastAsia="Times New Roman" w:hAnsi="Verdana" w:cs="Verdana"/>
                <w:color w:val="000000"/>
                <w:sz w:val="20"/>
                <w:szCs w:val="15"/>
                <w:lang w:eastAsia="ar-SA"/>
              </w:rPr>
              <w:t>June 5</w:t>
            </w:r>
            <w:r w:rsidR="00E369CF">
              <w:rPr>
                <w:rFonts w:ascii="Verdana" w:eastAsia="Times New Roman" w:hAnsi="Verdana" w:cs="Verdana"/>
                <w:color w:val="000000"/>
                <w:sz w:val="20"/>
                <w:szCs w:val="15"/>
                <w:lang w:eastAsia="ar-SA"/>
              </w:rPr>
              <w:t>,2021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Times New Roman" w:hAnsi="Verdana" w:cs="Verdana"/>
                <w:color w:val="000000"/>
                <w:sz w:val="20"/>
                <w:szCs w:val="15"/>
                <w:lang w:eastAsia="ar-SA"/>
              </w:rPr>
            </w:pPr>
            <w:r w:rsidRPr="00E369CF">
              <w:rPr>
                <w:rFonts w:ascii="Verdana" w:eastAsia="Times New Roman" w:hAnsi="Verdana" w:cs="Verdana"/>
                <w:color w:val="000000"/>
                <w:sz w:val="20"/>
                <w:szCs w:val="15"/>
                <w:lang w:eastAsia="ar-SA"/>
              </w:rPr>
              <w:t>Business Logic Component design Started</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Arial Unicode MS"/>
                <w:color w:val="000000"/>
                <w:sz w:val="20"/>
                <w:szCs w:val="15"/>
                <w:lang w:eastAsia="ar-SA"/>
              </w:rPr>
            </w:pPr>
            <w:r w:rsidRPr="00E369CF">
              <w:rPr>
                <w:rFonts w:ascii="Verdana" w:eastAsia="Times New Roman" w:hAnsi="Verdana" w:cs="Verdana"/>
                <w:color w:val="000000"/>
                <w:sz w:val="20"/>
                <w:szCs w:val="15"/>
                <w:lang w:eastAsia="ar-SA"/>
              </w:rPr>
              <w:t>Design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Arial Unicode MS" w:hAnsi="Verdana" w:cs="Arial Unicode MS"/>
                <w:color w:val="000000"/>
                <w:sz w:val="20"/>
                <w:szCs w:val="15"/>
                <w:lang w:eastAsia="ar-SA"/>
              </w:rPr>
              <w:t>----------------------</w:t>
            </w:r>
          </w:p>
        </w:tc>
      </w:tr>
      <w:tr w:rsidR="00E369CF" w:rsidRPr="00E369CF" w:rsidTr="00EC0AC5">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Verdana"/>
                <w:color w:val="000000"/>
                <w:sz w:val="20"/>
                <w:szCs w:val="15"/>
                <w:lang w:eastAsia="ar-SA"/>
              </w:rPr>
            </w:pPr>
            <w:r>
              <w:rPr>
                <w:rFonts w:ascii="Verdana" w:eastAsia="Arial Unicode MS" w:hAnsi="Verdana" w:cs="Verdana"/>
                <w:color w:val="000000"/>
                <w:sz w:val="20"/>
                <w:szCs w:val="15"/>
                <w:lang w:eastAsia="ar-SA"/>
              </w:rPr>
              <w:t>July 15</w:t>
            </w:r>
            <w:r w:rsidR="00E369CF">
              <w:rPr>
                <w:rFonts w:ascii="Verdana" w:eastAsia="Arial Unicode MS" w:hAnsi="Verdana" w:cs="Verdana"/>
                <w:color w:val="000000"/>
                <w:sz w:val="20"/>
                <w:szCs w:val="15"/>
                <w:lang w:eastAsia="ar-SA"/>
              </w:rPr>
              <w:t>,2021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Coding Phase Started</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70% of Class Library implemented.</w:t>
            </w:r>
          </w:p>
        </w:tc>
      </w:tr>
      <w:tr w:rsidR="00E369CF" w:rsidRPr="00E369CF" w:rsidTr="00EC0AC5">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Verdana"/>
                <w:color w:val="000000"/>
                <w:sz w:val="20"/>
                <w:szCs w:val="15"/>
                <w:lang w:eastAsia="ar-SA"/>
              </w:rPr>
            </w:pPr>
            <w:r>
              <w:rPr>
                <w:rFonts w:ascii="Verdana" w:eastAsia="Arial Unicode MS" w:hAnsi="Verdana" w:cs="Verdana"/>
                <w:color w:val="000000"/>
                <w:sz w:val="20"/>
                <w:szCs w:val="15"/>
                <w:lang w:eastAsia="ar-SA"/>
              </w:rPr>
              <w:t>July 24</w:t>
            </w:r>
            <w:r w:rsidR="00E369CF">
              <w:rPr>
                <w:rFonts w:ascii="Verdana" w:eastAsia="Arial Unicode MS" w:hAnsi="Verdana" w:cs="Verdana"/>
                <w:color w:val="000000"/>
                <w:sz w:val="20"/>
                <w:szCs w:val="15"/>
                <w:lang w:eastAsia="ar-SA"/>
              </w:rPr>
              <w:t>,2021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Implementation of Web Application and Window Application Started</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Coding Phase</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Class Library Development going on.</w:t>
            </w:r>
          </w:p>
        </w:tc>
      </w:tr>
      <w:tr w:rsidR="00E369CF" w:rsidRPr="00E369CF" w:rsidTr="00EC0AC5">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Verdana"/>
                <w:color w:val="000000"/>
                <w:sz w:val="20"/>
                <w:szCs w:val="15"/>
                <w:lang w:eastAsia="ar-SA"/>
              </w:rPr>
            </w:pPr>
            <w:r>
              <w:rPr>
                <w:rFonts w:ascii="Verdana" w:eastAsia="Arial Unicode MS" w:hAnsi="Verdana" w:cs="Verdana"/>
                <w:color w:val="000000"/>
                <w:sz w:val="20"/>
                <w:szCs w:val="15"/>
                <w:lang w:eastAsia="ar-SA"/>
              </w:rPr>
              <w:t>August 1</w:t>
            </w:r>
            <w:r w:rsidR="00E369CF">
              <w:rPr>
                <w:rFonts w:ascii="Verdana" w:eastAsia="Arial Unicode MS" w:hAnsi="Verdana" w:cs="Verdana"/>
                <w:color w:val="000000"/>
                <w:sz w:val="20"/>
                <w:szCs w:val="15"/>
                <w:lang w:eastAsia="ar-SA"/>
              </w:rPr>
              <w:t xml:space="preserve"> 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28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Implementation of Web Application and Window Application Continued</w:t>
            </w:r>
          </w:p>
          <w:p w:rsidR="00E369CF" w:rsidRPr="00E369CF" w:rsidRDefault="00E369CF" w:rsidP="00E369CF">
            <w:pPr>
              <w:suppressAutoHyphens/>
              <w:spacing w:before="280" w:after="0" w:line="240" w:lineRule="auto"/>
              <w:rPr>
                <w:rFonts w:ascii="Verdana" w:eastAsia="Arial Unicode MS" w:hAnsi="Verdana" w:cs="Verdana"/>
                <w:color w:val="000000"/>
                <w:sz w:val="20"/>
                <w:szCs w:val="15"/>
                <w:lang w:eastAsia="ar-SA"/>
              </w:rPr>
            </w:pP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Class Library Modified as per the need.</w:t>
            </w:r>
          </w:p>
        </w:tc>
      </w:tr>
      <w:tr w:rsidR="00E369CF" w:rsidRPr="00E369CF" w:rsidTr="00EC0AC5">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Verdana"/>
                <w:color w:val="000000"/>
                <w:sz w:val="20"/>
                <w:szCs w:val="15"/>
                <w:lang w:eastAsia="ar-SA"/>
              </w:rPr>
            </w:pPr>
            <w:r>
              <w:rPr>
                <w:rFonts w:ascii="Verdana" w:eastAsia="Arial Unicode MS" w:hAnsi="Verdana" w:cs="Verdana"/>
                <w:color w:val="000000"/>
                <w:sz w:val="20"/>
                <w:szCs w:val="15"/>
                <w:lang w:eastAsia="ar-SA"/>
              </w:rPr>
              <w:lastRenderedPageBreak/>
              <w:t>August 5</w:t>
            </w:r>
            <w:r w:rsidR="00E369CF">
              <w:rPr>
                <w:rFonts w:ascii="Verdana" w:eastAsia="Arial Unicode MS" w:hAnsi="Verdana" w:cs="Verdana"/>
                <w:color w:val="000000"/>
                <w:sz w:val="20"/>
                <w:szCs w:val="15"/>
                <w:lang w:eastAsia="ar-SA"/>
              </w:rPr>
              <w:t>, 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28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Implementation of Web Application and Window Application Continued</w:t>
            </w:r>
          </w:p>
          <w:p w:rsidR="00E369CF" w:rsidRPr="00E369CF" w:rsidRDefault="00E369CF" w:rsidP="00E369CF">
            <w:pPr>
              <w:suppressAutoHyphens/>
              <w:spacing w:before="280" w:after="0" w:line="240" w:lineRule="auto"/>
              <w:rPr>
                <w:rFonts w:ascii="Verdana" w:eastAsia="Arial Unicode MS" w:hAnsi="Verdana" w:cs="Verdana"/>
                <w:color w:val="000000"/>
                <w:sz w:val="20"/>
                <w:szCs w:val="15"/>
                <w:lang w:eastAsia="ar-SA"/>
              </w:rPr>
            </w:pP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 xml:space="preserve">              --</w:t>
            </w:r>
          </w:p>
        </w:tc>
      </w:tr>
      <w:tr w:rsidR="00E369CF" w:rsidRPr="00E369CF" w:rsidTr="00EC0AC5">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Verdana"/>
                <w:color w:val="000000"/>
                <w:sz w:val="20"/>
                <w:szCs w:val="15"/>
                <w:lang w:eastAsia="ar-SA"/>
              </w:rPr>
            </w:pPr>
            <w:r>
              <w:rPr>
                <w:rFonts w:ascii="Verdana" w:eastAsia="Arial Unicode MS" w:hAnsi="Verdana" w:cs="Verdana"/>
                <w:color w:val="000000"/>
                <w:sz w:val="20"/>
                <w:szCs w:val="15"/>
                <w:lang w:eastAsia="ar-SA"/>
              </w:rPr>
              <w:t>August 6</w:t>
            </w:r>
            <w:r w:rsidR="00E369CF">
              <w:rPr>
                <w:rFonts w:ascii="Verdana" w:eastAsia="Arial Unicode MS" w:hAnsi="Verdana" w:cs="Verdana"/>
                <w:color w:val="000000"/>
                <w:sz w:val="20"/>
                <w:szCs w:val="15"/>
                <w:lang w:eastAsia="ar-SA"/>
              </w:rPr>
              <w:t>, 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After Ensuring Proper Functioning the Required Validations were Implemented</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Coding Phase and Unit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Module Integration was done by the Project Manager</w:t>
            </w:r>
          </w:p>
        </w:tc>
      </w:tr>
      <w:tr w:rsidR="00E369CF" w:rsidRPr="00E369CF" w:rsidTr="00EC0AC5">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Verdana"/>
                <w:color w:val="000000"/>
                <w:sz w:val="20"/>
                <w:szCs w:val="15"/>
                <w:lang w:eastAsia="ar-SA"/>
              </w:rPr>
            </w:pPr>
            <w:r>
              <w:rPr>
                <w:rFonts w:ascii="Verdana" w:eastAsia="Arial Unicode MS" w:hAnsi="Verdana" w:cs="Verdana"/>
                <w:color w:val="000000"/>
                <w:sz w:val="20"/>
                <w:szCs w:val="15"/>
                <w:lang w:eastAsia="ar-SA"/>
              </w:rPr>
              <w:t>August 7</w:t>
            </w:r>
            <w:r w:rsidR="00E369CF">
              <w:rPr>
                <w:rFonts w:ascii="Verdana" w:eastAsia="Arial Unicode MS" w:hAnsi="Verdana" w:cs="Verdana"/>
                <w:color w:val="000000"/>
                <w:sz w:val="20"/>
                <w:szCs w:val="15"/>
                <w:lang w:eastAsia="ar-SA"/>
              </w:rPr>
              <w:t>, 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The Project was Tested by the respective Team Leaders and the Project Manager</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Testing Phase (Module Testing)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 xml:space="preserve">            --</w:t>
            </w:r>
          </w:p>
        </w:tc>
      </w:tr>
      <w:tr w:rsidR="00E369CF" w:rsidRPr="00E369CF" w:rsidTr="00EC0AC5">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Verdana"/>
                <w:color w:val="000000"/>
                <w:sz w:val="20"/>
                <w:szCs w:val="15"/>
                <w:lang w:eastAsia="ar-SA"/>
              </w:rPr>
            </w:pPr>
            <w:r>
              <w:rPr>
                <w:rFonts w:ascii="Verdana" w:eastAsia="Arial Unicode MS" w:hAnsi="Verdana" w:cs="Verdana"/>
                <w:color w:val="000000"/>
                <w:sz w:val="20"/>
                <w:szCs w:val="15"/>
                <w:lang w:eastAsia="ar-SA"/>
              </w:rPr>
              <w:t>August</w:t>
            </w:r>
            <w:r w:rsidR="00E369CF">
              <w:rPr>
                <w:rFonts w:ascii="Verdana" w:eastAsia="Arial Unicode MS" w:hAnsi="Verdana" w:cs="Verdana"/>
                <w:color w:val="000000"/>
                <w:sz w:val="20"/>
                <w:szCs w:val="15"/>
                <w:lang w:eastAsia="ar-SA"/>
              </w:rPr>
              <w:t xml:space="preserve"> 28-29, 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280" w:line="240" w:lineRule="auto"/>
              <w:jc w:val="center"/>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The Errors Found were Removed</w:t>
            </w:r>
          </w:p>
          <w:p w:rsidR="00E369CF" w:rsidRPr="00E369CF" w:rsidRDefault="00E369CF" w:rsidP="00E369CF">
            <w:pPr>
              <w:suppressAutoHyphens/>
              <w:spacing w:before="280" w:after="0" w:line="240" w:lineRule="auto"/>
              <w:jc w:val="center"/>
              <w:rPr>
                <w:rFonts w:ascii="Verdana" w:eastAsia="Arial Unicode MS" w:hAnsi="Verdana" w:cs="Verdana"/>
                <w:color w:val="000000"/>
                <w:sz w:val="20"/>
                <w:szCs w:val="15"/>
                <w:lang w:eastAsia="ar-SA"/>
              </w:rPr>
            </w:pP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Debugging</w:t>
            </w: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pacing w:after="0" w:line="240" w:lineRule="auto"/>
              <w:rPr>
                <w:rFonts w:ascii="Times New Roman" w:eastAsia="Times New Roman" w:hAnsi="Times New Roman" w:cs="Times New Roman"/>
                <w:sz w:val="24"/>
                <w:szCs w:val="24"/>
                <w:lang w:eastAsia="ar-SA"/>
              </w:rPr>
            </w:pPr>
            <w:r w:rsidRPr="00E369CF">
              <w:rPr>
                <w:rFonts w:ascii="Verdana" w:eastAsia="Times New Roman" w:hAnsi="Verdana" w:cs="Verdana"/>
                <w:color w:val="000000"/>
                <w:sz w:val="20"/>
                <w:szCs w:val="15"/>
                <w:lang w:eastAsia="ar-SA"/>
              </w:rPr>
              <w:t>The Project was complete for submission</w:t>
            </w:r>
          </w:p>
        </w:tc>
      </w:tr>
      <w:tr w:rsidR="00E369CF" w:rsidRPr="00E369CF" w:rsidTr="00EC0AC5">
        <w:trPr>
          <w:trHeight w:val="1234"/>
        </w:trPr>
        <w:tc>
          <w:tcPr>
            <w:tcW w:w="1781" w:type="dxa"/>
            <w:tcBorders>
              <w:top w:val="double" w:sz="1" w:space="0" w:color="808080"/>
              <w:left w:val="double" w:sz="1" w:space="0" w:color="808080"/>
              <w:bottom w:val="double" w:sz="1" w:space="0" w:color="808080"/>
            </w:tcBorders>
            <w:shd w:val="clear" w:color="auto" w:fill="auto"/>
            <w:vAlign w:val="center"/>
          </w:tcPr>
          <w:p w:rsidR="00E369CF" w:rsidRPr="00E369CF" w:rsidRDefault="008059E0" w:rsidP="00E369CF">
            <w:pPr>
              <w:suppressAutoHyphens/>
              <w:spacing w:after="0" w:line="240" w:lineRule="auto"/>
              <w:rPr>
                <w:rFonts w:ascii="Verdana" w:eastAsia="Arial Unicode MS" w:hAnsi="Verdana" w:cs="Verdana"/>
                <w:color w:val="000000"/>
                <w:sz w:val="20"/>
                <w:szCs w:val="15"/>
                <w:lang w:eastAsia="ar-SA"/>
              </w:rPr>
            </w:pPr>
            <w:r>
              <w:rPr>
                <w:rFonts w:ascii="Verdana" w:eastAsia="Arial Unicode MS" w:hAnsi="Verdana" w:cs="Verdana"/>
                <w:color w:val="000000"/>
                <w:sz w:val="20"/>
                <w:szCs w:val="15"/>
                <w:lang w:eastAsia="ar-SA"/>
              </w:rPr>
              <w:t>Sept 24</w:t>
            </w:r>
            <w:r w:rsidR="00E369CF">
              <w:rPr>
                <w:rFonts w:ascii="Verdana" w:eastAsia="Arial Unicode MS" w:hAnsi="Verdana" w:cs="Verdana"/>
                <w:color w:val="000000"/>
                <w:sz w:val="20"/>
                <w:szCs w:val="15"/>
                <w:lang w:eastAsia="ar-SA"/>
              </w:rPr>
              <w:t>, 2021</w:t>
            </w:r>
          </w:p>
        </w:tc>
        <w:tc>
          <w:tcPr>
            <w:tcW w:w="3016"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pacing w:after="0" w:line="240" w:lineRule="auto"/>
              <w:jc w:val="center"/>
              <w:rPr>
                <w:rFonts w:ascii="Verdana" w:eastAsia="Arial Unicode MS" w:hAnsi="Verdana" w:cs="Verdana"/>
                <w:color w:val="000000"/>
                <w:sz w:val="20"/>
                <w:szCs w:val="15"/>
                <w:lang w:eastAsia="ar-SA"/>
              </w:rPr>
            </w:pPr>
            <w:r w:rsidRPr="00E369CF">
              <w:rPr>
                <w:rFonts w:ascii="Verdana" w:eastAsia="Arial Unicode MS" w:hAnsi="Verdana" w:cs="Verdana"/>
                <w:color w:val="000000"/>
                <w:sz w:val="20"/>
                <w:szCs w:val="15"/>
                <w:lang w:eastAsia="ar-SA"/>
              </w:rPr>
              <w:t>Final Submission of Project</w:t>
            </w:r>
          </w:p>
        </w:tc>
        <w:tc>
          <w:tcPr>
            <w:tcW w:w="1682" w:type="dxa"/>
            <w:tcBorders>
              <w:top w:val="double" w:sz="1" w:space="0" w:color="808080"/>
              <w:left w:val="double" w:sz="1" w:space="0" w:color="808080"/>
              <w:bottom w:val="double" w:sz="1" w:space="0" w:color="808080"/>
            </w:tcBorders>
            <w:shd w:val="clear" w:color="auto" w:fill="auto"/>
            <w:vAlign w:val="center"/>
          </w:tcPr>
          <w:p w:rsidR="00E369CF" w:rsidRPr="00E369CF" w:rsidRDefault="00E369CF" w:rsidP="00E369CF">
            <w:pPr>
              <w:suppressAutoHyphens/>
              <w:snapToGrid w:val="0"/>
              <w:spacing w:after="0" w:line="240" w:lineRule="auto"/>
              <w:rPr>
                <w:rFonts w:ascii="Verdana" w:eastAsia="Arial Unicode MS" w:hAnsi="Verdana" w:cs="Verdana"/>
                <w:color w:val="000000"/>
                <w:sz w:val="20"/>
                <w:szCs w:val="15"/>
                <w:lang w:eastAsia="ar-SA"/>
              </w:rPr>
            </w:pPr>
          </w:p>
        </w:tc>
        <w:tc>
          <w:tcPr>
            <w:tcW w:w="2982" w:type="dxa"/>
            <w:tcBorders>
              <w:top w:val="double" w:sz="1" w:space="0" w:color="808080"/>
              <w:left w:val="double" w:sz="1" w:space="0" w:color="808080"/>
              <w:bottom w:val="double" w:sz="1" w:space="0" w:color="808080"/>
              <w:right w:val="double" w:sz="1" w:space="0" w:color="808080"/>
            </w:tcBorders>
            <w:shd w:val="clear" w:color="auto" w:fill="auto"/>
            <w:vAlign w:val="center"/>
          </w:tcPr>
          <w:p w:rsidR="00E369CF" w:rsidRPr="00E369CF" w:rsidRDefault="00E369CF" w:rsidP="00E369CF">
            <w:pPr>
              <w:suppressAutoHyphens/>
              <w:snapToGrid w:val="0"/>
              <w:spacing w:after="0" w:line="240" w:lineRule="auto"/>
              <w:rPr>
                <w:rFonts w:ascii="Verdana" w:eastAsia="Times New Roman" w:hAnsi="Verdana" w:cs="Verdana"/>
                <w:color w:val="000000"/>
                <w:sz w:val="20"/>
                <w:szCs w:val="15"/>
                <w:lang w:eastAsia="ar-SA"/>
              </w:rPr>
            </w:pPr>
          </w:p>
        </w:tc>
      </w:tr>
    </w:tbl>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jc w:val="both"/>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rPr>
          <w:rFonts w:ascii="Times New Roman" w:eastAsia="Times New Roman" w:hAnsi="Times New Roman" w:cs="Times New Roman"/>
          <w:b/>
          <w:bCs/>
          <w:sz w:val="32"/>
          <w:szCs w:val="24"/>
          <w:u w:val="single"/>
          <w:lang w:eastAsia="ar-SA"/>
        </w:rPr>
      </w:pPr>
    </w:p>
    <w:p w:rsidR="00E369CF" w:rsidRPr="00E369CF" w:rsidRDefault="00E369CF" w:rsidP="00E369CF">
      <w:pPr>
        <w:suppressAutoHyphens/>
        <w:spacing w:after="0" w:line="240" w:lineRule="auto"/>
        <w:rPr>
          <w:rFonts w:ascii="Times New Roman" w:eastAsia="Times New Roman" w:hAnsi="Times New Roman" w:cs="Times New Roman"/>
          <w:b/>
          <w:bCs/>
          <w:sz w:val="32"/>
          <w:szCs w:val="24"/>
          <w:u w:val="single"/>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059E0" w:rsidRPr="008059E0" w:rsidRDefault="008059E0" w:rsidP="008059E0">
      <w:pPr>
        <w:suppressAutoHyphens/>
        <w:spacing w:after="0" w:line="240" w:lineRule="auto"/>
        <w:rPr>
          <w:rFonts w:ascii="Times New Roman" w:eastAsia="Times New Roman" w:hAnsi="Times New Roman" w:cs="Times New Roman"/>
          <w:b/>
          <w:bCs/>
          <w:sz w:val="36"/>
          <w:szCs w:val="36"/>
          <w:u w:val="single"/>
          <w:lang w:eastAsia="ar-SA"/>
        </w:rPr>
      </w:pPr>
      <w:r w:rsidRPr="008059E0">
        <w:rPr>
          <w:rFonts w:ascii="Times New Roman" w:eastAsia="Times New Roman" w:hAnsi="Times New Roman" w:cs="Times New Roman"/>
          <w:b/>
          <w:bCs/>
          <w:sz w:val="36"/>
          <w:szCs w:val="36"/>
          <w:u w:val="single"/>
          <w:lang w:eastAsia="ar-SA"/>
        </w:rPr>
        <w:t>Appendix A</w:t>
      </w:r>
    </w:p>
    <w:p w:rsidR="008059E0" w:rsidRDefault="008059E0" w:rsidP="008059E0">
      <w:pPr>
        <w:suppressAutoHyphens/>
        <w:spacing w:after="0" w:line="240" w:lineRule="auto"/>
        <w:jc w:val="both"/>
        <w:rPr>
          <w:rFonts w:ascii="Times New Roman" w:eastAsia="Times New Roman" w:hAnsi="Times New Roman" w:cs="Times New Roman"/>
          <w:sz w:val="32"/>
          <w:szCs w:val="32"/>
          <w:lang w:eastAsia="ar-SA"/>
        </w:rPr>
      </w:pPr>
    </w:p>
    <w:p w:rsidR="008C1C6E" w:rsidRDefault="008059E0" w:rsidP="008059E0">
      <w:pPr>
        <w:suppressAutoHyphens/>
        <w:spacing w:after="0" w:line="240" w:lineRule="auto"/>
        <w:jc w:val="both"/>
        <w:rPr>
          <w:rFonts w:ascii="Times New Roman" w:eastAsia="Times New Roman" w:hAnsi="Times New Roman" w:cs="Times New Roman"/>
          <w:sz w:val="32"/>
          <w:szCs w:val="32"/>
          <w:lang w:eastAsia="ar-SA"/>
        </w:rPr>
      </w:pPr>
      <w:r w:rsidRPr="008059E0">
        <w:rPr>
          <w:rFonts w:ascii="Times New Roman" w:eastAsia="Times New Roman" w:hAnsi="Times New Roman" w:cs="Times New Roman"/>
          <w:sz w:val="32"/>
          <w:szCs w:val="32"/>
          <w:lang w:eastAsia="ar-SA"/>
        </w:rPr>
        <w:t>Entity Relationship Diagram</w:t>
      </w:r>
    </w:p>
    <w:p w:rsidR="008059E0" w:rsidRDefault="008059E0" w:rsidP="008059E0">
      <w:pPr>
        <w:suppressAutoHyphens/>
        <w:spacing w:after="0" w:line="240" w:lineRule="auto"/>
        <w:jc w:val="both"/>
        <w:rPr>
          <w:rFonts w:ascii="Times New Roman" w:eastAsia="Times New Roman" w:hAnsi="Times New Roman" w:cs="Times New Roman"/>
          <w:sz w:val="32"/>
          <w:szCs w:val="32"/>
          <w:lang w:eastAsia="ar-SA"/>
        </w:rPr>
      </w:pPr>
    </w:p>
    <w:p w:rsidR="008059E0" w:rsidRDefault="008059E0" w:rsidP="008059E0">
      <w:pPr>
        <w:suppressAutoHyphens/>
        <w:spacing w:after="0" w:line="240" w:lineRule="auto"/>
        <w:jc w:val="both"/>
        <w:rPr>
          <w:rFonts w:ascii="Times New Roman" w:eastAsia="Times New Roman" w:hAnsi="Times New Roman" w:cs="Times New Roman"/>
          <w:sz w:val="32"/>
          <w:szCs w:val="32"/>
          <w:lang w:eastAsia="ar-SA"/>
        </w:rPr>
      </w:pPr>
    </w:p>
    <w:p w:rsidR="008C5D77" w:rsidRPr="008059E0" w:rsidRDefault="008C5D77" w:rsidP="008059E0">
      <w:pPr>
        <w:suppressAutoHyphens/>
        <w:spacing w:after="0" w:line="240" w:lineRule="auto"/>
        <w:jc w:val="both"/>
        <w:rPr>
          <w:rFonts w:ascii="Times New Roman" w:eastAsia="Times New Roman" w:hAnsi="Times New Roman" w:cs="Times New Roman"/>
          <w:b/>
          <w:bCs/>
          <w:sz w:val="32"/>
          <w:szCs w:val="32"/>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32"/>
          <w:szCs w:val="32"/>
          <w:lang w:eastAsia="ar-SA"/>
        </w:rPr>
      </w:pPr>
    </w:p>
    <w:p w:rsidR="008059E0" w:rsidRPr="008059E0" w:rsidRDefault="008059E0" w:rsidP="00AF36D8">
      <w:pPr>
        <w:suppressAutoHyphens/>
        <w:spacing w:after="0" w:line="240" w:lineRule="auto"/>
        <w:jc w:val="both"/>
        <w:rPr>
          <w:rFonts w:ascii="Times New Roman" w:eastAsia="Times New Roman" w:hAnsi="Times New Roman" w:cs="Times New Roman"/>
          <w:b/>
          <w:bCs/>
          <w:sz w:val="32"/>
          <w:szCs w:val="32"/>
          <w:lang w:eastAsia="ar-SA"/>
        </w:rPr>
      </w:pPr>
      <w:r>
        <w:rPr>
          <w:rFonts w:ascii="Times New Roman" w:eastAsia="Times New Roman" w:hAnsi="Times New Roman" w:cs="Times New Roman"/>
          <w:b/>
          <w:bCs/>
          <w:noProof/>
          <w:sz w:val="32"/>
          <w:szCs w:val="32"/>
        </w:rPr>
        <w:drawing>
          <wp:inline distT="0" distB="0" distL="0" distR="0">
            <wp:extent cx="5943600" cy="4115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0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5435"/>
                    </a:xfrm>
                    <a:prstGeom prst="rect">
                      <a:avLst/>
                    </a:prstGeom>
                  </pic:spPr>
                </pic:pic>
              </a:graphicData>
            </a:graphic>
          </wp:inline>
        </w:drawing>
      </w: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625A58" w:rsidRPr="00625A58" w:rsidRDefault="00625A58" w:rsidP="00625A58">
      <w:pPr>
        <w:suppressAutoHyphens/>
        <w:spacing w:after="0" w:line="240" w:lineRule="auto"/>
        <w:jc w:val="both"/>
        <w:rPr>
          <w:rFonts w:ascii="Times New Roman" w:eastAsia="Times New Roman" w:hAnsi="Times New Roman" w:cs="Times New Roman"/>
          <w:b/>
          <w:bCs/>
          <w:sz w:val="32"/>
          <w:szCs w:val="32"/>
          <w:lang w:eastAsia="ar-SA"/>
        </w:rPr>
      </w:pPr>
      <w:r>
        <w:rPr>
          <w:rFonts w:ascii="Times New Roman" w:eastAsia="Times New Roman" w:hAnsi="Times New Roman" w:cs="Times New Roman"/>
          <w:b/>
          <w:bCs/>
          <w:sz w:val="32"/>
          <w:szCs w:val="32"/>
          <w:u w:val="single"/>
          <w:lang w:eastAsia="ar-SA"/>
        </w:rPr>
        <w:lastRenderedPageBreak/>
        <w:t>Data Flow</w:t>
      </w:r>
      <w:r w:rsidRPr="00625A58">
        <w:rPr>
          <w:rFonts w:ascii="Times New Roman" w:eastAsia="Times New Roman" w:hAnsi="Times New Roman" w:cs="Times New Roman"/>
          <w:b/>
          <w:bCs/>
          <w:sz w:val="32"/>
          <w:szCs w:val="32"/>
          <w:u w:val="single"/>
          <w:lang w:eastAsia="ar-SA"/>
        </w:rPr>
        <w:t xml:space="preserve"> Diagram</w:t>
      </w:r>
    </w:p>
    <w:p w:rsidR="008C1C6E" w:rsidRDefault="008C1C6E" w:rsidP="00AF36D8">
      <w:pPr>
        <w:suppressAutoHyphens/>
        <w:spacing w:after="0" w:line="240" w:lineRule="auto"/>
        <w:jc w:val="both"/>
        <w:rPr>
          <w:rFonts w:ascii="Times New Roman" w:eastAsia="Times New Roman" w:hAnsi="Times New Roman" w:cs="Times New Roman"/>
          <w:b/>
          <w:bCs/>
          <w:sz w:val="24"/>
          <w:szCs w:val="24"/>
          <w:lang w:eastAsia="ar-SA"/>
        </w:rPr>
      </w:pPr>
    </w:p>
    <w:p w:rsidR="00014B4A" w:rsidRDefault="00014B4A" w:rsidP="00AF36D8">
      <w:pPr>
        <w:suppressAutoHyphens/>
        <w:spacing w:after="0" w:line="240" w:lineRule="auto"/>
        <w:jc w:val="both"/>
        <w:rPr>
          <w:rFonts w:ascii="Times New Roman" w:eastAsia="Times New Roman" w:hAnsi="Times New Roman" w:cs="Times New Roman"/>
          <w:b/>
          <w:bCs/>
          <w:sz w:val="24"/>
          <w:szCs w:val="24"/>
          <w:lang w:eastAsia="ar-SA"/>
        </w:rPr>
      </w:pPr>
    </w:p>
    <w:p w:rsidR="00014B4A" w:rsidRDefault="00625A58" w:rsidP="00AF36D8">
      <w:pPr>
        <w:suppressAutoHyphens/>
        <w:spacing w:after="0" w:line="240" w:lineRule="auto"/>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noProof/>
          <w:sz w:val="24"/>
          <w:szCs w:val="24"/>
        </w:rP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014B4A" w:rsidRDefault="00014B4A" w:rsidP="00AF36D8">
      <w:pPr>
        <w:suppressAutoHyphens/>
        <w:spacing w:after="0" w:line="240" w:lineRule="auto"/>
        <w:jc w:val="both"/>
        <w:rPr>
          <w:rFonts w:ascii="Times New Roman" w:eastAsia="Times New Roman" w:hAnsi="Times New Roman" w:cs="Times New Roman"/>
          <w:b/>
          <w:bCs/>
          <w:sz w:val="24"/>
          <w:szCs w:val="24"/>
          <w:lang w:eastAsia="ar-SA"/>
        </w:rPr>
      </w:pPr>
    </w:p>
    <w:p w:rsidR="00014B4A" w:rsidRDefault="00014B4A" w:rsidP="00AF36D8">
      <w:pPr>
        <w:suppressAutoHyphens/>
        <w:spacing w:after="0" w:line="240" w:lineRule="auto"/>
        <w:jc w:val="both"/>
        <w:rPr>
          <w:rFonts w:ascii="Times New Roman" w:eastAsia="Times New Roman" w:hAnsi="Times New Roman" w:cs="Times New Roman"/>
          <w:b/>
          <w:bCs/>
          <w:sz w:val="24"/>
          <w:szCs w:val="24"/>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24"/>
          <w:szCs w:val="24"/>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24"/>
          <w:szCs w:val="24"/>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24"/>
          <w:szCs w:val="24"/>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24"/>
          <w:szCs w:val="24"/>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B72AE2" w:rsidP="00AF36D8">
      <w:pPr>
        <w:suppressAutoHyphens/>
        <w:spacing w:after="0" w:line="240" w:lineRule="auto"/>
        <w:jc w:val="both"/>
        <w:rPr>
          <w:rFonts w:ascii="Times New Roman" w:eastAsia="Times New Roman" w:hAnsi="Times New Roman" w:cs="Times New Roman"/>
          <w:b/>
          <w:bCs/>
          <w:sz w:val="36"/>
          <w:szCs w:val="36"/>
          <w:u w:val="single"/>
          <w:lang w:eastAsia="ar-SA"/>
        </w:rPr>
      </w:pPr>
      <w:r w:rsidRPr="00B72AE2">
        <w:rPr>
          <w:rFonts w:ascii="Times New Roman" w:eastAsia="Times New Roman" w:hAnsi="Times New Roman" w:cs="Times New Roman"/>
          <w:b/>
          <w:bCs/>
          <w:noProof/>
          <w:sz w:val="36"/>
          <w:szCs w:val="36"/>
        </w:rPr>
        <w:lastRenderedPageBreak/>
        <w:drawing>
          <wp:inline distT="0" distB="0" distL="0" distR="0">
            <wp:extent cx="5943600" cy="2572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r w:rsidRPr="00B72AE2">
        <w:rPr>
          <w:rFonts w:ascii="Times New Roman" w:eastAsia="Times New Roman" w:hAnsi="Times New Roman" w:cs="Times New Roman"/>
          <w:bCs/>
          <w:noProof/>
          <w:sz w:val="36"/>
          <w:szCs w:val="36"/>
        </w:rPr>
        <w:drawing>
          <wp:inline distT="0" distB="0" distL="0" distR="0">
            <wp:extent cx="5943600" cy="1390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ndo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inline>
        </w:drawing>
      </w: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625A58" w:rsidRDefault="00625A58"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6"/>
          <w:szCs w:val="36"/>
          <w:u w:val="single"/>
          <w:lang w:eastAsia="ar-SA"/>
        </w:rPr>
      </w:pPr>
    </w:p>
    <w:p w:rsidR="00B72AE2" w:rsidRPr="00B72AE2" w:rsidRDefault="00B72AE2" w:rsidP="00B72AE2">
      <w:pPr>
        <w:suppressAutoHyphens/>
        <w:spacing w:after="0" w:line="240" w:lineRule="auto"/>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sz w:val="24"/>
          <w:szCs w:val="24"/>
          <w:u w:val="single"/>
          <w:lang w:eastAsia="ar-SA"/>
        </w:rPr>
        <w:lastRenderedPageBreak/>
        <w:t>C</w:t>
      </w:r>
      <w:r w:rsidRPr="00B72AE2">
        <w:rPr>
          <w:rFonts w:ascii="Times New Roman" w:eastAsia="Times New Roman" w:hAnsi="Times New Roman" w:cs="Times New Roman"/>
          <w:b/>
          <w:bCs/>
          <w:sz w:val="24"/>
          <w:szCs w:val="24"/>
          <w:u w:val="single"/>
          <w:lang w:eastAsia="ar-SA"/>
        </w:rPr>
        <w:t>lass Diagram</w:t>
      </w:r>
    </w:p>
    <w:p w:rsidR="00B72AE2" w:rsidRDefault="00B72AE2" w:rsidP="00AF36D8">
      <w:pPr>
        <w:suppressAutoHyphens/>
        <w:spacing w:after="0" w:line="240" w:lineRule="auto"/>
        <w:jc w:val="both"/>
        <w:rPr>
          <w:rFonts w:ascii="Times New Roman" w:eastAsia="Times New Roman" w:hAnsi="Times New Roman" w:cs="Times New Roman"/>
          <w:b/>
          <w:bCs/>
          <w:sz w:val="24"/>
          <w:szCs w:val="24"/>
          <w:lang w:eastAsia="ar-SA"/>
        </w:rPr>
      </w:pPr>
    </w:p>
    <w:p w:rsidR="008C1C6E" w:rsidRDefault="00DA331D" w:rsidP="00AF36D8">
      <w:pPr>
        <w:suppressAutoHyphens/>
        <w:spacing w:after="0" w:line="240" w:lineRule="auto"/>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noProof/>
          <w:sz w:val="24"/>
          <w:szCs w:val="24"/>
        </w:rPr>
        <w:drawing>
          <wp:inline distT="0" distB="0" distL="0" distR="0">
            <wp:extent cx="5943600" cy="7181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181850"/>
                    </a:xfrm>
                    <a:prstGeom prst="rect">
                      <a:avLst/>
                    </a:prstGeom>
                  </pic:spPr>
                </pic:pic>
              </a:graphicData>
            </a:graphic>
          </wp:inline>
        </w:drawing>
      </w:r>
    </w:p>
    <w:p w:rsidR="0094341D" w:rsidRDefault="0094341D" w:rsidP="00AF36D8">
      <w:pPr>
        <w:suppressAutoHyphens/>
        <w:spacing w:after="0" w:line="240" w:lineRule="auto"/>
        <w:jc w:val="both"/>
        <w:rPr>
          <w:rFonts w:ascii="Times New Roman" w:eastAsia="Times New Roman" w:hAnsi="Times New Roman" w:cs="Times New Roman"/>
          <w:b/>
          <w:bCs/>
          <w:sz w:val="24"/>
          <w:szCs w:val="24"/>
          <w:lang w:eastAsia="ar-SA"/>
        </w:rPr>
      </w:pPr>
    </w:p>
    <w:p w:rsidR="0094341D" w:rsidRDefault="0094341D" w:rsidP="00AF36D8">
      <w:pPr>
        <w:suppressAutoHyphens/>
        <w:spacing w:after="0" w:line="240" w:lineRule="auto"/>
        <w:jc w:val="both"/>
        <w:rPr>
          <w:rFonts w:ascii="Times New Roman" w:eastAsia="Times New Roman" w:hAnsi="Times New Roman" w:cs="Times New Roman"/>
          <w:b/>
          <w:bCs/>
          <w:sz w:val="24"/>
          <w:szCs w:val="24"/>
          <w:lang w:eastAsia="ar-SA"/>
        </w:rPr>
      </w:pPr>
    </w:p>
    <w:p w:rsidR="0094341D" w:rsidRDefault="0094341D" w:rsidP="00AF36D8">
      <w:pPr>
        <w:suppressAutoHyphens/>
        <w:spacing w:after="0" w:line="240" w:lineRule="auto"/>
        <w:jc w:val="both"/>
        <w:rPr>
          <w:rFonts w:ascii="Times New Roman" w:eastAsia="Times New Roman" w:hAnsi="Times New Roman" w:cs="Times New Roman"/>
          <w:b/>
          <w:bCs/>
          <w:sz w:val="24"/>
          <w:szCs w:val="24"/>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24"/>
          <w:szCs w:val="24"/>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24"/>
          <w:szCs w:val="24"/>
          <w:lang w:eastAsia="ar-SA"/>
        </w:rPr>
      </w:pPr>
    </w:p>
    <w:p w:rsidR="0094341D" w:rsidRPr="0094341D" w:rsidRDefault="0094341D" w:rsidP="0094341D">
      <w:pPr>
        <w:suppressAutoHyphens/>
        <w:spacing w:after="0" w:line="240" w:lineRule="auto"/>
        <w:jc w:val="both"/>
        <w:rPr>
          <w:rFonts w:ascii="Times New Roman" w:eastAsia="Times New Roman" w:hAnsi="Times New Roman" w:cs="Times New Roman"/>
          <w:b/>
          <w:bCs/>
          <w:sz w:val="32"/>
          <w:szCs w:val="24"/>
          <w:u w:val="single"/>
          <w:lang w:eastAsia="ar-SA"/>
        </w:rPr>
      </w:pPr>
      <w:r w:rsidRPr="0094341D">
        <w:rPr>
          <w:rFonts w:ascii="Times New Roman" w:eastAsia="Times New Roman" w:hAnsi="Times New Roman" w:cs="Times New Roman"/>
          <w:b/>
          <w:bCs/>
          <w:sz w:val="32"/>
          <w:szCs w:val="24"/>
          <w:u w:val="single"/>
          <w:lang w:eastAsia="ar-SA"/>
        </w:rPr>
        <w:t>Appendix B</w:t>
      </w:r>
    </w:p>
    <w:p w:rsidR="0094341D" w:rsidRPr="0094341D" w:rsidRDefault="002011B4" w:rsidP="0094341D">
      <w:pPr>
        <w:suppressAutoHyphens/>
        <w:spacing w:after="0" w:line="240" w:lineRule="auto"/>
        <w:jc w:val="both"/>
        <w:rPr>
          <w:rFonts w:ascii="Times New Roman" w:eastAsia="Times New Roman" w:hAnsi="Times New Roman" w:cs="Times New Roman"/>
          <w:b/>
          <w:bCs/>
          <w:sz w:val="32"/>
          <w:szCs w:val="32"/>
          <w:u w:val="single"/>
          <w:lang w:eastAsia="ar-SA"/>
        </w:rPr>
      </w:pPr>
      <w:r w:rsidRPr="002011B4">
        <w:rPr>
          <w:rFonts w:ascii="Times New Roman" w:eastAsia="Times New Roman" w:hAnsi="Times New Roman" w:cs="Times New Roman"/>
          <w:b/>
          <w:bCs/>
          <w:sz w:val="32"/>
          <w:szCs w:val="32"/>
          <w:u w:val="single"/>
          <w:lang w:eastAsia="ar-SA"/>
        </w:rPr>
        <w:t>Admin Signin</w:t>
      </w:r>
      <w:r w:rsidR="006D314A">
        <w:rPr>
          <w:rFonts w:ascii="Times New Roman" w:eastAsia="Times New Roman" w:hAnsi="Times New Roman" w:cs="Times New Roman"/>
          <w:b/>
          <w:bCs/>
          <w:sz w:val="32"/>
          <w:szCs w:val="32"/>
          <w:u w:val="single"/>
          <w:lang w:eastAsia="ar-SA"/>
        </w:rPr>
        <w:t>:</w:t>
      </w:r>
    </w:p>
    <w:p w:rsidR="0094341D" w:rsidRPr="002011B4" w:rsidRDefault="0094341D"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94341D" w:rsidRDefault="0094341D" w:rsidP="00AF36D8">
      <w:pPr>
        <w:suppressAutoHyphens/>
        <w:spacing w:after="0" w:line="240" w:lineRule="auto"/>
        <w:jc w:val="both"/>
        <w:rPr>
          <w:rFonts w:ascii="Times New Roman" w:eastAsia="Times New Roman" w:hAnsi="Times New Roman" w:cs="Times New Roman"/>
          <w:b/>
          <w:bCs/>
          <w:sz w:val="24"/>
          <w:szCs w:val="24"/>
          <w:lang w:eastAsia="ar-SA"/>
        </w:rPr>
      </w:pPr>
    </w:p>
    <w:p w:rsidR="0094341D" w:rsidRDefault="002011B4" w:rsidP="00AF36D8">
      <w:pPr>
        <w:suppressAutoHyphens/>
        <w:spacing w:after="0" w:line="240" w:lineRule="auto"/>
        <w:jc w:val="both"/>
        <w:rPr>
          <w:rFonts w:ascii="Times New Roman" w:eastAsia="Times New Roman" w:hAnsi="Times New Roman" w:cs="Times New Roman"/>
          <w:b/>
          <w:bCs/>
          <w:sz w:val="24"/>
          <w:szCs w:val="24"/>
          <w:lang w:eastAsia="ar-SA"/>
        </w:rPr>
      </w:pPr>
      <w:r>
        <w:rPr>
          <w:rFonts w:ascii="Times New Roman" w:eastAsia="Times New Roman" w:hAnsi="Times New Roman" w:cs="Times New Roman"/>
          <w:b/>
          <w:bCs/>
          <w:noProof/>
          <w:sz w:val="24"/>
          <w:szCs w:val="24"/>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_2_Signin_click.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11B4" w:rsidRDefault="002011B4" w:rsidP="00AF36D8">
      <w:pPr>
        <w:suppressAutoHyphens/>
        <w:spacing w:after="0" w:line="240" w:lineRule="auto"/>
        <w:jc w:val="both"/>
        <w:rPr>
          <w:rFonts w:ascii="Times New Roman" w:eastAsia="Times New Roman" w:hAnsi="Times New Roman" w:cs="Times New Roman"/>
          <w:b/>
          <w:bCs/>
          <w:sz w:val="24"/>
          <w:szCs w:val="24"/>
          <w:lang w:eastAsia="ar-SA"/>
        </w:rPr>
      </w:pPr>
    </w:p>
    <w:p w:rsidR="002011B4" w:rsidRDefault="002011B4" w:rsidP="00AF36D8">
      <w:pPr>
        <w:suppressAutoHyphens/>
        <w:spacing w:after="0" w:line="240" w:lineRule="auto"/>
        <w:jc w:val="both"/>
        <w:rPr>
          <w:rFonts w:ascii="Times New Roman" w:eastAsia="Times New Roman" w:hAnsi="Times New Roman" w:cs="Times New Roman"/>
          <w:b/>
          <w:bCs/>
          <w:sz w:val="24"/>
          <w:szCs w:val="24"/>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ADMIN HOMEPAGE</w:t>
      </w:r>
      <w:r w:rsidR="006D314A">
        <w:rPr>
          <w:rFonts w:ascii="Times New Roman" w:eastAsia="Times New Roman" w:hAnsi="Times New Roman" w:cs="Times New Roman"/>
          <w:b/>
          <w:bCs/>
          <w:sz w:val="32"/>
          <w:szCs w:val="32"/>
          <w:u w:val="single"/>
          <w:lang w:eastAsia="ar-SA"/>
        </w:rPr>
        <w:t>:</w:t>
      </w:r>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124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_3_Signin_succes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72AE2" w:rsidRDefault="00B72AE2"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2011B4"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 xml:space="preserve">ALL </w:t>
      </w:r>
      <w:proofErr w:type="gramStart"/>
      <w:r>
        <w:rPr>
          <w:rFonts w:ascii="Times New Roman" w:eastAsia="Times New Roman" w:hAnsi="Times New Roman" w:cs="Times New Roman"/>
          <w:b/>
          <w:bCs/>
          <w:sz w:val="32"/>
          <w:szCs w:val="32"/>
          <w:u w:val="single"/>
          <w:lang w:eastAsia="ar-SA"/>
        </w:rPr>
        <w:t xml:space="preserve">VENDORS </w:t>
      </w:r>
      <w:r w:rsidR="006D314A">
        <w:rPr>
          <w:rFonts w:ascii="Times New Roman" w:eastAsia="Times New Roman" w:hAnsi="Times New Roman" w:cs="Times New Roman"/>
          <w:b/>
          <w:bCs/>
          <w:sz w:val="32"/>
          <w:szCs w:val="32"/>
          <w:u w:val="single"/>
          <w:lang w:eastAsia="ar-SA"/>
        </w:rPr>
        <w:t>:</w:t>
      </w:r>
      <w:proofErr w:type="gramEnd"/>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_4_AllVendo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2011B4"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ALL CUSTOMERS</w:t>
      </w:r>
      <w:r w:rsidR="006D314A">
        <w:rPr>
          <w:rFonts w:ascii="Times New Roman" w:eastAsia="Times New Roman" w:hAnsi="Times New Roman" w:cs="Times New Roman"/>
          <w:b/>
          <w:bCs/>
          <w:sz w:val="32"/>
          <w:szCs w:val="32"/>
          <w:u w:val="single"/>
          <w:lang w:eastAsia="ar-SA"/>
        </w:rPr>
        <w:t>:</w:t>
      </w:r>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_5_AllCus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11B4" w:rsidRDefault="002011B4"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2011B4"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bookmarkStart w:id="0" w:name="_GoBack"/>
      <w:bookmarkEnd w:id="0"/>
      <w:r>
        <w:rPr>
          <w:rFonts w:ascii="Times New Roman" w:eastAsia="Times New Roman" w:hAnsi="Times New Roman" w:cs="Times New Roman"/>
          <w:b/>
          <w:bCs/>
          <w:sz w:val="32"/>
          <w:szCs w:val="32"/>
          <w:u w:val="single"/>
          <w:lang w:eastAsia="ar-SA"/>
        </w:rPr>
        <w:t xml:space="preserve">ALL PRODUCTS </w:t>
      </w:r>
      <w:r w:rsidR="006D314A">
        <w:rPr>
          <w:rFonts w:ascii="Times New Roman" w:eastAsia="Times New Roman" w:hAnsi="Times New Roman" w:cs="Times New Roman"/>
          <w:b/>
          <w:bCs/>
          <w:sz w:val="32"/>
          <w:szCs w:val="32"/>
          <w:u w:val="single"/>
          <w:lang w:eastAsia="ar-SA"/>
        </w:rPr>
        <w:t>:</w:t>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_6_AllPro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ALL CATEGORIES</w:t>
      </w:r>
      <w:r w:rsidR="006D314A">
        <w:rPr>
          <w:rFonts w:ascii="Times New Roman" w:eastAsia="Times New Roman" w:hAnsi="Times New Roman" w:cs="Times New Roman"/>
          <w:b/>
          <w:bCs/>
          <w:sz w:val="32"/>
          <w:szCs w:val="32"/>
          <w:u w:val="single"/>
          <w:lang w:eastAsia="ar-SA"/>
        </w:rPr>
        <w:t>:</w:t>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_7_AllCatego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ADD CATEGORY</w:t>
      </w:r>
      <w:r w:rsidR="006D314A">
        <w:rPr>
          <w:rFonts w:ascii="Times New Roman" w:eastAsia="Times New Roman" w:hAnsi="Times New Roman" w:cs="Times New Roman"/>
          <w:b/>
          <w:bCs/>
          <w:sz w:val="32"/>
          <w:szCs w:val="32"/>
          <w:u w:val="single"/>
          <w:lang w:eastAsia="ar-SA"/>
        </w:rPr>
        <w:t>:</w:t>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_8_AddCategor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UPDATE CATEGORY</w:t>
      </w:r>
      <w:r w:rsidR="006D314A">
        <w:rPr>
          <w:rFonts w:ascii="Times New Roman" w:eastAsia="Times New Roman" w:hAnsi="Times New Roman" w:cs="Times New Roman"/>
          <w:b/>
          <w:bCs/>
          <w:sz w:val="32"/>
          <w:szCs w:val="32"/>
          <w:u w:val="single"/>
          <w:lang w:eastAsia="ar-SA"/>
        </w:rPr>
        <w:t>:</w:t>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_10_UpdateCatego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ALL ORDERS</w:t>
      </w:r>
      <w:r w:rsidR="006D314A">
        <w:rPr>
          <w:rFonts w:ascii="Times New Roman" w:eastAsia="Times New Roman" w:hAnsi="Times New Roman" w:cs="Times New Roman"/>
          <w:b/>
          <w:bCs/>
          <w:sz w:val="32"/>
          <w:szCs w:val="32"/>
          <w:u w:val="single"/>
          <w:lang w:eastAsia="ar-SA"/>
        </w:rPr>
        <w:t>:</w:t>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_12_AllOrder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REDIRECTED AFTER SIGNOUT</w:t>
      </w:r>
      <w:r w:rsidR="006D314A">
        <w:rPr>
          <w:rFonts w:ascii="Times New Roman" w:eastAsia="Times New Roman" w:hAnsi="Times New Roman" w:cs="Times New Roman"/>
          <w:b/>
          <w:bCs/>
          <w:sz w:val="32"/>
          <w:szCs w:val="32"/>
          <w:u w:val="single"/>
          <w:lang w:eastAsia="ar-SA"/>
        </w:rPr>
        <w:t>:</w:t>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_13_AfterSignou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92EB7" w:rsidRDefault="00692EB7"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92EB7"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VENDOR SIGNUP</w:t>
      </w:r>
      <w:r w:rsidR="006D314A">
        <w:rPr>
          <w:rFonts w:ascii="Times New Roman" w:eastAsia="Times New Roman" w:hAnsi="Times New Roman" w:cs="Times New Roman"/>
          <w:b/>
          <w:bCs/>
          <w:sz w:val="32"/>
          <w:szCs w:val="32"/>
          <w:u w:val="single"/>
          <w:lang w:eastAsia="ar-SA"/>
        </w:rPr>
        <w:t>:</w:t>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ndor_3_VendorSigUp.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VENDOR SIGNIN</w:t>
      </w:r>
      <w:r w:rsidR="006D314A">
        <w:rPr>
          <w:rFonts w:ascii="Times New Roman" w:eastAsia="Times New Roman" w:hAnsi="Times New Roman" w:cs="Times New Roman"/>
          <w:b/>
          <w:bCs/>
          <w:sz w:val="32"/>
          <w:szCs w:val="32"/>
          <w:u w:val="single"/>
          <w:lang w:eastAsia="ar-SA"/>
        </w:rPr>
        <w:t>:</w:t>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endor_4_VendorSignI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UNAPPROVED VENDOR</w:t>
      </w:r>
      <w:r w:rsidR="006D314A">
        <w:rPr>
          <w:rFonts w:ascii="Times New Roman" w:eastAsia="Times New Roman" w:hAnsi="Times New Roman" w:cs="Times New Roman"/>
          <w:b/>
          <w:bCs/>
          <w:sz w:val="32"/>
          <w:szCs w:val="32"/>
          <w:u w:val="single"/>
          <w:lang w:eastAsia="ar-SA"/>
        </w:rPr>
        <w:t>:</w:t>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endor_5_WaitingForApprov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HOME PAGE:</w:t>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ndor_8_NowMoreOption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ADDING PRODUCT</w:t>
      </w:r>
      <w:r w:rsidR="006D314A">
        <w:rPr>
          <w:rFonts w:ascii="Times New Roman" w:eastAsia="Times New Roman" w:hAnsi="Times New Roman" w:cs="Times New Roman"/>
          <w:b/>
          <w:bCs/>
          <w:sz w:val="32"/>
          <w:szCs w:val="32"/>
          <w:u w:val="single"/>
          <w:lang w:eastAsia="ar-SA"/>
        </w:rPr>
        <w:t>:</w:t>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endor_11_AddProductDetail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ADDED PRODUCTS</w:t>
      </w:r>
      <w:r w:rsidR="006D314A">
        <w:rPr>
          <w:rFonts w:ascii="Times New Roman" w:eastAsia="Times New Roman" w:hAnsi="Times New Roman" w:cs="Times New Roman"/>
          <w:b/>
          <w:bCs/>
          <w:sz w:val="32"/>
          <w:szCs w:val="32"/>
          <w:u w:val="single"/>
          <w:lang w:eastAsia="ar-SA"/>
        </w:rPr>
        <w:t>:</w:t>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endor_12_ProductAdd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UPDATE PRODUCT :</w:t>
      </w: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date_produc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UPDATE PROFILE</w:t>
      </w:r>
      <w:r w:rsidR="006D314A">
        <w:rPr>
          <w:rFonts w:ascii="Times New Roman" w:eastAsia="Times New Roman" w:hAnsi="Times New Roman" w:cs="Times New Roman"/>
          <w:b/>
          <w:bCs/>
          <w:sz w:val="32"/>
          <w:szCs w:val="32"/>
          <w:u w:val="single"/>
          <w:lang w:eastAsia="ar-SA"/>
        </w:rPr>
        <w:t>:</w:t>
      </w:r>
    </w:p>
    <w:p w:rsidR="00F22F0E"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F22F0E"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endor_14_ChangeMobileNo.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2F0E"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REDIRECTED AFTER SIGNOUT:</w:t>
      </w: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endor_16_AfterSignOu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CUSTOMER SIGNUP:</w:t>
      </w: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_1_SignupPag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51139F" w:rsidRDefault="0051139F"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CUSTOMER SIGNIN:</w:t>
      </w: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lastRenderedPageBreak/>
        <w:drawing>
          <wp:inline distT="0" distB="0" distL="0" distR="0">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us_3_SignIn.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HOMEPAGE:</w:t>
      </w: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D314A" w:rsidRDefault="006D314A"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_4_SignIn_Succes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ADD ADDRESS:</w:t>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lastRenderedPageBreak/>
        <w:drawing>
          <wp:inline distT="0" distB="0" distL="0" distR="0">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us_7_AddAddress_detail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ADDRESS DETAILS:</w:t>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us_9_AllAddress.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PRODUCTS:</w:t>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lastRenderedPageBreak/>
        <w:drawing>
          <wp:inline distT="0" distB="0" distL="0" distR="0">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us_12_AddToCart_ButtonClicke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MY CART:</w:t>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us_13_3ProductAddedToCar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SELECT ADDRESS:</w:t>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lastRenderedPageBreak/>
        <w:drawing>
          <wp:inline distT="0" distB="0" distL="0" distR="0">
            <wp:extent cx="5943600" cy="33413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s_15_SelectAddres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SELECT PAYMENT MODE:</w:t>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us_16_SelectPaymentMode.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DC69BB"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ORDER HISTORY:</w:t>
      </w: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lastRenderedPageBreak/>
        <w:drawing>
          <wp:inline distT="0" distB="0" distL="0" distR="0">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us_17_OrderPlaced_ViewOrderHistory.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1218D" w:rsidRDefault="00B1218D"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B1218D" w:rsidRDefault="00B1218D"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t>UPDATE PROFILE:</w:t>
      </w: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s_20_ProfileUpda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sz w:val="32"/>
          <w:szCs w:val="32"/>
          <w:u w:val="single"/>
          <w:lang w:eastAsia="ar-SA"/>
        </w:rPr>
        <w:lastRenderedPageBreak/>
        <w:t>REDIRECTED AFTER LOG OUT:</w:t>
      </w: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3850E9" w:rsidRDefault="003850E9" w:rsidP="00AF36D8">
      <w:pPr>
        <w:suppressAutoHyphens/>
        <w:spacing w:after="0" w:line="240" w:lineRule="auto"/>
        <w:jc w:val="both"/>
        <w:rPr>
          <w:rFonts w:ascii="Times New Roman" w:eastAsia="Times New Roman" w:hAnsi="Times New Roman" w:cs="Times New Roman"/>
          <w:b/>
          <w:bCs/>
          <w:sz w:val="32"/>
          <w:szCs w:val="32"/>
          <w:u w:val="single"/>
          <w:lang w:eastAsia="ar-SA"/>
        </w:rPr>
      </w:pPr>
      <w:r>
        <w:rPr>
          <w:rFonts w:ascii="Times New Roman" w:eastAsia="Times New Roman" w:hAnsi="Times New Roman" w:cs="Times New Roman"/>
          <w:b/>
          <w:bCs/>
          <w:noProof/>
          <w:sz w:val="32"/>
          <w:szCs w:val="32"/>
          <w:u w:val="single"/>
        </w:rPr>
        <w:drawing>
          <wp:inline distT="0" distB="0" distL="0" distR="0">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us_21_AfterSignOu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C69BB"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p w:rsidR="00670E33" w:rsidRPr="00670E33" w:rsidRDefault="00670E33" w:rsidP="00670E33">
      <w:pPr>
        <w:suppressAutoHyphens/>
        <w:spacing w:after="0" w:line="240" w:lineRule="auto"/>
        <w:rPr>
          <w:rFonts w:ascii="Times New Roman" w:eastAsia="Times New Roman" w:hAnsi="Times New Roman" w:cs="Times New Roman"/>
          <w:b/>
          <w:bCs/>
          <w:sz w:val="24"/>
          <w:szCs w:val="24"/>
          <w:lang w:eastAsia="ar-SA"/>
        </w:rPr>
      </w:pPr>
      <w:r w:rsidRPr="00670E33">
        <w:rPr>
          <w:rFonts w:ascii="Times New Roman" w:eastAsia="Times New Roman" w:hAnsi="Times New Roman" w:cs="Times New Roman"/>
          <w:b/>
          <w:bCs/>
          <w:sz w:val="24"/>
          <w:szCs w:val="24"/>
          <w:lang w:eastAsia="ar-SA"/>
        </w:rPr>
        <w:t>7.REFERENCES:</w:t>
      </w:r>
    </w:p>
    <w:p w:rsidR="00670E33" w:rsidRPr="00670E33" w:rsidRDefault="00670E33" w:rsidP="00670E33">
      <w:pPr>
        <w:suppressAutoHyphens/>
        <w:spacing w:after="0" w:line="240" w:lineRule="auto"/>
        <w:rPr>
          <w:rFonts w:ascii="Times New Roman" w:eastAsia="Times New Roman" w:hAnsi="Times New Roman" w:cs="Times New Roman"/>
          <w:b/>
          <w:bCs/>
          <w:sz w:val="24"/>
          <w:szCs w:val="24"/>
          <w:lang w:eastAsia="ar-SA"/>
        </w:rPr>
      </w:pPr>
    </w:p>
    <w:p w:rsidR="00670E33" w:rsidRPr="00670E33" w:rsidRDefault="00670E33" w:rsidP="00670E33">
      <w:pPr>
        <w:suppressAutoHyphens/>
        <w:spacing w:after="0" w:line="240" w:lineRule="auto"/>
        <w:rPr>
          <w:rFonts w:ascii="Times New Roman" w:eastAsia="Times New Roman" w:hAnsi="Times New Roman" w:cs="Times New Roman"/>
          <w:b/>
          <w:bCs/>
          <w:sz w:val="24"/>
          <w:szCs w:val="24"/>
          <w:lang w:eastAsia="ar-SA"/>
        </w:rPr>
      </w:pPr>
    </w:p>
    <w:p w:rsidR="00670E33" w:rsidRPr="00670E33" w:rsidRDefault="00EC0AC5" w:rsidP="00670E33">
      <w:pPr>
        <w:suppressAutoHyphens/>
        <w:spacing w:after="0" w:line="240" w:lineRule="auto"/>
        <w:rPr>
          <w:rFonts w:ascii="Times New Roman" w:eastAsia="Times New Roman" w:hAnsi="Times New Roman" w:cs="Times New Roman"/>
          <w:color w:val="0000FF"/>
          <w:sz w:val="24"/>
          <w:szCs w:val="20"/>
          <w:lang w:eastAsia="ar-SA"/>
        </w:rPr>
      </w:pPr>
      <w:hyperlink r:id="rId48" w:history="1">
        <w:r w:rsidR="00670E33" w:rsidRPr="00670E33">
          <w:rPr>
            <w:rFonts w:ascii="Times New Roman" w:eastAsia="Times New Roman" w:hAnsi="Times New Roman" w:cs="Times New Roman"/>
            <w:color w:val="0000FF"/>
            <w:sz w:val="24"/>
            <w:szCs w:val="20"/>
            <w:lang w:eastAsia="ar-SA"/>
          </w:rPr>
          <w:t>http://www.google.com</w:t>
        </w:r>
      </w:hyperlink>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15"/>
          <w:lang w:eastAsia="ar-SA"/>
        </w:rPr>
      </w:pPr>
    </w:p>
    <w:p w:rsidR="00670E33" w:rsidRPr="00670E33" w:rsidRDefault="00EC0AC5" w:rsidP="00670E33">
      <w:pPr>
        <w:suppressAutoHyphens/>
        <w:spacing w:after="0" w:line="240" w:lineRule="auto"/>
        <w:rPr>
          <w:rFonts w:ascii="Times New Roman" w:eastAsia="Times New Roman" w:hAnsi="Times New Roman" w:cs="Times New Roman"/>
          <w:color w:val="0000FF"/>
          <w:sz w:val="24"/>
          <w:szCs w:val="20"/>
          <w:lang w:eastAsia="ar-SA"/>
        </w:rPr>
      </w:pPr>
      <w:hyperlink r:id="rId49" w:tgtFrame="_parent" w:history="1">
        <w:r w:rsidR="00670E33" w:rsidRPr="00670E33">
          <w:rPr>
            <w:rFonts w:ascii="Times New Roman" w:eastAsia="Times New Roman" w:hAnsi="Times New Roman" w:cs="Times New Roman"/>
            <w:color w:val="0000FF"/>
            <w:sz w:val="24"/>
            <w:szCs w:val="20"/>
            <w:lang w:eastAsia="ar-SA"/>
          </w:rPr>
          <w:t>http://</w:t>
        </w:r>
      </w:hyperlink>
      <w:r w:rsidR="00670E33">
        <w:rPr>
          <w:rFonts w:ascii="Times New Roman" w:eastAsia="Times New Roman" w:hAnsi="Times New Roman" w:cs="Times New Roman"/>
          <w:color w:val="0000FF"/>
          <w:sz w:val="24"/>
          <w:szCs w:val="20"/>
          <w:lang w:eastAsia="ar-SA"/>
        </w:rPr>
        <w:t>www.croma</w:t>
      </w:r>
      <w:r w:rsidR="00670E33" w:rsidRPr="00670E33">
        <w:rPr>
          <w:rFonts w:ascii="Times New Roman" w:eastAsia="Times New Roman" w:hAnsi="Times New Roman" w:cs="Times New Roman"/>
          <w:color w:val="0000FF"/>
          <w:sz w:val="24"/>
          <w:szCs w:val="20"/>
          <w:lang w:eastAsia="ar-SA"/>
        </w:rPr>
        <w:t>.com</w:t>
      </w:r>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20"/>
          <w:lang w:eastAsia="ar-SA"/>
        </w:rPr>
      </w:pPr>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20"/>
          <w:lang w:eastAsia="ar-SA"/>
        </w:rPr>
      </w:pPr>
      <w:r w:rsidRPr="00670E33">
        <w:rPr>
          <w:rFonts w:ascii="Times New Roman" w:eastAsia="Times New Roman" w:hAnsi="Times New Roman" w:cs="Times New Roman"/>
          <w:color w:val="0000FF"/>
          <w:sz w:val="24"/>
          <w:szCs w:val="20"/>
          <w:lang w:eastAsia="ar-SA"/>
        </w:rPr>
        <w:t>http://www.webdevelopersjournal.com/</w:t>
      </w:r>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20"/>
          <w:lang w:eastAsia="ar-SA"/>
        </w:rPr>
      </w:pPr>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20"/>
          <w:lang w:eastAsia="ar-SA"/>
        </w:rPr>
      </w:pPr>
      <w:r w:rsidRPr="00670E33">
        <w:rPr>
          <w:rFonts w:ascii="Times New Roman" w:eastAsia="Times New Roman" w:hAnsi="Times New Roman" w:cs="Times New Roman"/>
          <w:color w:val="0000FF"/>
          <w:sz w:val="24"/>
          <w:szCs w:val="20"/>
          <w:lang w:eastAsia="ar-SA"/>
        </w:rPr>
        <w:t>http://</w:t>
      </w:r>
      <w:r>
        <w:rPr>
          <w:rFonts w:ascii="Times New Roman" w:eastAsia="Times New Roman" w:hAnsi="Times New Roman" w:cs="Times New Roman"/>
          <w:color w:val="0000FF"/>
          <w:sz w:val="24"/>
          <w:szCs w:val="20"/>
          <w:lang w:eastAsia="ar-SA"/>
        </w:rPr>
        <w:t>www.t</w:t>
      </w:r>
      <w:r w:rsidRPr="00670E33">
        <w:rPr>
          <w:rFonts w:ascii="Times New Roman" w:eastAsia="Times New Roman" w:hAnsi="Times New Roman" w:cs="Times New Roman"/>
          <w:color w:val="0000FF"/>
          <w:sz w:val="24"/>
          <w:szCs w:val="20"/>
          <w:lang w:eastAsia="ar-SA"/>
        </w:rPr>
        <w:t>a</w:t>
      </w:r>
      <w:r>
        <w:rPr>
          <w:rFonts w:ascii="Times New Roman" w:eastAsia="Times New Roman" w:hAnsi="Times New Roman" w:cs="Times New Roman"/>
          <w:color w:val="0000FF"/>
          <w:sz w:val="24"/>
          <w:szCs w:val="20"/>
          <w:lang w:eastAsia="ar-SA"/>
        </w:rPr>
        <w:t>tacliq</w:t>
      </w:r>
      <w:r w:rsidRPr="00670E33">
        <w:rPr>
          <w:rFonts w:ascii="Times New Roman" w:eastAsia="Times New Roman" w:hAnsi="Times New Roman" w:cs="Times New Roman"/>
          <w:color w:val="0000FF"/>
          <w:sz w:val="24"/>
          <w:szCs w:val="20"/>
          <w:lang w:eastAsia="ar-SA"/>
        </w:rPr>
        <w:t>.com</w:t>
      </w:r>
    </w:p>
    <w:p w:rsidR="00670E33" w:rsidRPr="00670E33" w:rsidRDefault="00670E33" w:rsidP="00670E33">
      <w:pPr>
        <w:suppressAutoHyphens/>
        <w:spacing w:after="0" w:line="240" w:lineRule="auto"/>
        <w:rPr>
          <w:rFonts w:ascii="Times New Roman" w:eastAsia="Times New Roman" w:hAnsi="Times New Roman" w:cs="Times New Roman"/>
          <w:sz w:val="24"/>
          <w:szCs w:val="24"/>
          <w:lang w:eastAsia="ar-SA"/>
        </w:rPr>
      </w:pPr>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20"/>
          <w:lang w:eastAsia="ar-SA"/>
        </w:rPr>
      </w:pPr>
      <w:r w:rsidRPr="00670E33">
        <w:rPr>
          <w:rFonts w:ascii="Times New Roman" w:eastAsia="Times New Roman" w:hAnsi="Times New Roman" w:cs="Times New Roman"/>
          <w:color w:val="0000FF"/>
          <w:sz w:val="24"/>
          <w:szCs w:val="20"/>
          <w:lang w:eastAsia="ar-SA"/>
        </w:rPr>
        <w:t>http://www.w3.org</w:t>
      </w:r>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20"/>
          <w:lang w:eastAsia="ar-SA"/>
        </w:rPr>
      </w:pPr>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20"/>
          <w:lang w:eastAsia="ar-SA"/>
        </w:rPr>
      </w:pPr>
      <w:r w:rsidRPr="00670E33">
        <w:rPr>
          <w:rFonts w:ascii="Times New Roman" w:eastAsia="Times New Roman" w:hAnsi="Times New Roman" w:cs="Times New Roman"/>
          <w:color w:val="0000FF"/>
          <w:sz w:val="24"/>
          <w:szCs w:val="20"/>
          <w:lang w:eastAsia="ar-SA"/>
        </w:rPr>
        <w:t>http://www.wikipedia.org</w:t>
      </w:r>
    </w:p>
    <w:p w:rsidR="00670E33" w:rsidRPr="00670E33" w:rsidRDefault="00670E33" w:rsidP="00670E33">
      <w:pPr>
        <w:suppressAutoHyphens/>
        <w:spacing w:after="0" w:line="240" w:lineRule="auto"/>
        <w:rPr>
          <w:rFonts w:ascii="Times New Roman" w:eastAsia="Times New Roman" w:hAnsi="Times New Roman" w:cs="Times New Roman"/>
          <w:color w:val="0000FF"/>
          <w:sz w:val="24"/>
          <w:szCs w:val="24"/>
          <w:lang w:eastAsia="ar-SA"/>
        </w:rPr>
      </w:pPr>
    </w:p>
    <w:p w:rsidR="00670E33" w:rsidRPr="00670E33" w:rsidRDefault="00DD7BBC" w:rsidP="00670E33">
      <w:pPr>
        <w:suppressAutoHyphens/>
        <w:spacing w:after="0" w:line="240" w:lineRule="auto"/>
        <w:rPr>
          <w:rFonts w:ascii="Times New Roman" w:eastAsia="Times New Roman" w:hAnsi="Times New Roman" w:cs="Times New Roman"/>
          <w:color w:val="0000FF"/>
          <w:sz w:val="24"/>
          <w:szCs w:val="24"/>
          <w:lang w:eastAsia="ar-SA"/>
        </w:rPr>
      </w:pPr>
      <w:r>
        <w:rPr>
          <w:rFonts w:ascii="Times New Roman" w:eastAsia="Times New Roman" w:hAnsi="Times New Roman" w:cs="Times New Roman"/>
          <w:color w:val="0000FF"/>
          <w:sz w:val="24"/>
          <w:szCs w:val="24"/>
          <w:lang w:eastAsia="ar-SA"/>
        </w:rPr>
        <w:t>http://www.ubuy.co.in</w:t>
      </w:r>
    </w:p>
    <w:p w:rsidR="00DC69BB" w:rsidRPr="002011B4" w:rsidRDefault="00DC69BB" w:rsidP="00AF36D8">
      <w:pPr>
        <w:suppressAutoHyphens/>
        <w:spacing w:after="0" w:line="240" w:lineRule="auto"/>
        <w:jc w:val="both"/>
        <w:rPr>
          <w:rFonts w:ascii="Times New Roman" w:eastAsia="Times New Roman" w:hAnsi="Times New Roman" w:cs="Times New Roman"/>
          <w:b/>
          <w:bCs/>
          <w:sz w:val="32"/>
          <w:szCs w:val="32"/>
          <w:u w:val="single"/>
          <w:lang w:eastAsia="ar-SA"/>
        </w:rPr>
      </w:pPr>
    </w:p>
    <w:sectPr w:rsidR="00DC69BB" w:rsidRPr="002011B4" w:rsidSect="007F6C0F">
      <w:footerReference w:type="default" r:id="rId5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F43" w:rsidRDefault="00AE7F43" w:rsidP="00D4324F">
      <w:pPr>
        <w:spacing w:after="0" w:line="240" w:lineRule="auto"/>
      </w:pPr>
      <w:r>
        <w:separator/>
      </w:r>
    </w:p>
  </w:endnote>
  <w:endnote w:type="continuationSeparator" w:id="0">
    <w:p w:rsidR="00AE7F43" w:rsidRDefault="00AE7F43" w:rsidP="00D4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218D" w:rsidRDefault="00B12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F43" w:rsidRDefault="00AE7F43" w:rsidP="00D4324F">
      <w:pPr>
        <w:spacing w:after="0" w:line="240" w:lineRule="auto"/>
      </w:pPr>
      <w:r>
        <w:separator/>
      </w:r>
    </w:p>
  </w:footnote>
  <w:footnote w:type="continuationSeparator" w:id="0">
    <w:p w:rsidR="00AE7F43" w:rsidRDefault="00AE7F43" w:rsidP="00D432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lvl w:ilvl="0">
      <w:start w:val="1"/>
      <w:numFmt w:val="bullet"/>
      <w:lvlText w:val=""/>
      <w:lvlJc w:val="left"/>
      <w:pPr>
        <w:ind w:left="720" w:hanging="360"/>
      </w:pPr>
      <w:rPr>
        <w:rFonts w:ascii="Symbol" w:hAnsi="Symbol" w:cs="Symbol" w:hint="default"/>
        <w:sz w:val="20"/>
      </w:rPr>
    </w:lvl>
  </w:abstractNum>
  <w:abstractNum w:abstractNumId="2" w15:restartNumberingAfterBreak="0">
    <w:nsid w:val="00000006"/>
    <w:multiLevelType w:val="multilevel"/>
    <w:tmpl w:val="E5489F02"/>
    <w:name w:val="WW8Num7"/>
    <w:lvl w:ilvl="0">
      <w:start w:val="1"/>
      <w:numFmt w:val="decimal"/>
      <w:lvlText w:val="%1."/>
      <w:lvlJc w:val="left"/>
      <w:pPr>
        <w:tabs>
          <w:tab w:val="num" w:pos="990"/>
        </w:tabs>
        <w:ind w:left="990" w:hanging="360"/>
      </w:pPr>
      <w:rPr>
        <w:rFonts w:hint="default"/>
        <w:b/>
        <w:i w:val="0"/>
      </w:rPr>
    </w:lvl>
    <w:lvl w:ilvl="1">
      <w:start w:val="1"/>
      <w:numFmt w:val="decimal"/>
      <w:lvlText w:val="%1.%2"/>
      <w:lvlJc w:val="left"/>
      <w:pPr>
        <w:tabs>
          <w:tab w:val="num" w:pos="1110"/>
        </w:tabs>
        <w:ind w:left="1110" w:hanging="480"/>
      </w:pPr>
      <w:rPr>
        <w:rFonts w:hint="default"/>
      </w:rPr>
    </w:lvl>
    <w:lvl w:ilvl="2">
      <w:start w:val="2"/>
      <w:numFmt w:val="decimal"/>
      <w:lvlText w:val="%1.%2.%3"/>
      <w:lvlJc w:val="left"/>
      <w:pPr>
        <w:tabs>
          <w:tab w:val="num" w:pos="1350"/>
        </w:tabs>
        <w:ind w:left="1350" w:hanging="720"/>
      </w:pPr>
      <w:rPr>
        <w:rFonts w:hint="default"/>
      </w:rPr>
    </w:lvl>
    <w:lvl w:ilvl="3">
      <w:start w:val="1"/>
      <w:numFmt w:val="decimal"/>
      <w:lvlText w:val="%1.%2.%3.%4"/>
      <w:lvlJc w:val="left"/>
      <w:pPr>
        <w:tabs>
          <w:tab w:val="num" w:pos="1350"/>
        </w:tabs>
        <w:ind w:left="1350" w:hanging="720"/>
      </w:pPr>
      <w:rPr>
        <w:rFonts w:hint="default"/>
      </w:rPr>
    </w:lvl>
    <w:lvl w:ilvl="4">
      <w:start w:val="1"/>
      <w:numFmt w:val="decimal"/>
      <w:lvlText w:val="%1.%2.%3.%4.%5"/>
      <w:lvlJc w:val="left"/>
      <w:pPr>
        <w:tabs>
          <w:tab w:val="num" w:pos="1710"/>
        </w:tabs>
        <w:ind w:left="1710" w:hanging="1080"/>
      </w:pPr>
      <w:rPr>
        <w:rFonts w:hint="default"/>
      </w:rPr>
    </w:lvl>
    <w:lvl w:ilvl="5">
      <w:start w:val="1"/>
      <w:numFmt w:val="decimal"/>
      <w:lvlText w:val="%1.%2.%3.%4.%5.%6"/>
      <w:lvlJc w:val="left"/>
      <w:pPr>
        <w:tabs>
          <w:tab w:val="num" w:pos="1710"/>
        </w:tabs>
        <w:ind w:left="1710" w:hanging="1080"/>
      </w:pPr>
      <w:rPr>
        <w:rFonts w:hint="default"/>
      </w:rPr>
    </w:lvl>
    <w:lvl w:ilvl="6">
      <w:start w:val="1"/>
      <w:numFmt w:val="decimal"/>
      <w:lvlText w:val="%1.%2.%3.%4.%5.%6.%7"/>
      <w:lvlJc w:val="left"/>
      <w:pPr>
        <w:tabs>
          <w:tab w:val="num" w:pos="2070"/>
        </w:tabs>
        <w:ind w:left="2070" w:hanging="1440"/>
      </w:pPr>
      <w:rPr>
        <w:rFonts w:hint="default"/>
      </w:rPr>
    </w:lvl>
    <w:lvl w:ilvl="7">
      <w:start w:val="1"/>
      <w:numFmt w:val="decimal"/>
      <w:lvlText w:val="%1.%2.%3.%4.%5.%6.%7.%8"/>
      <w:lvlJc w:val="left"/>
      <w:pPr>
        <w:tabs>
          <w:tab w:val="num" w:pos="2070"/>
        </w:tabs>
        <w:ind w:left="2070" w:hanging="1440"/>
      </w:pPr>
      <w:rPr>
        <w:rFonts w:hint="default"/>
      </w:rPr>
    </w:lvl>
    <w:lvl w:ilvl="8">
      <w:start w:val="1"/>
      <w:numFmt w:val="decimal"/>
      <w:lvlText w:val="%1.%2.%3.%4.%5.%6.%7.%8.%9"/>
      <w:lvlJc w:val="left"/>
      <w:pPr>
        <w:tabs>
          <w:tab w:val="num" w:pos="2430"/>
        </w:tabs>
        <w:ind w:left="2430" w:hanging="1800"/>
      </w:pPr>
      <w:rPr>
        <w:rFonts w:hint="default"/>
      </w:rPr>
    </w:lvl>
  </w:abstractNum>
  <w:abstractNum w:abstractNumId="3" w15:restartNumberingAfterBreak="0">
    <w:nsid w:val="00000007"/>
    <w:multiLevelType w:val="singleLevel"/>
    <w:tmpl w:val="00000007"/>
    <w:name w:val="WW8Num8"/>
    <w:lvl w:ilvl="0">
      <w:start w:val="1"/>
      <w:numFmt w:val="bullet"/>
      <w:lvlText w:val=""/>
      <w:lvlJc w:val="left"/>
      <w:pPr>
        <w:tabs>
          <w:tab w:val="num" w:pos="1800"/>
        </w:tabs>
        <w:ind w:left="1800" w:hanging="360"/>
      </w:pPr>
      <w:rPr>
        <w:rFonts w:ascii="Symbol" w:hAnsi="Symbol" w:cs="Symbol" w:hint="default"/>
      </w:rPr>
    </w:lvl>
  </w:abstractNum>
  <w:abstractNum w:abstractNumId="4" w15:restartNumberingAfterBreak="0">
    <w:nsid w:val="00000009"/>
    <w:multiLevelType w:val="singleLevel"/>
    <w:tmpl w:val="00000009"/>
    <w:name w:val="WW8Num11"/>
    <w:lvl w:ilvl="0">
      <w:start w:val="1"/>
      <w:numFmt w:val="bullet"/>
      <w:lvlText w:val=""/>
      <w:lvlJc w:val="left"/>
      <w:pPr>
        <w:tabs>
          <w:tab w:val="num" w:pos="1440"/>
        </w:tabs>
        <w:ind w:left="1440" w:hanging="360"/>
      </w:pPr>
      <w:rPr>
        <w:rFonts w:ascii="Wingdings" w:hAnsi="Wingdings" w:cs="Wingdings" w:hint="default"/>
      </w:rPr>
    </w:lvl>
  </w:abstractNum>
  <w:abstractNum w:abstractNumId="5" w15:restartNumberingAfterBreak="0">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0D23319"/>
    <w:multiLevelType w:val="hybridMultilevel"/>
    <w:tmpl w:val="1A22DC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A923E55"/>
    <w:multiLevelType w:val="hybridMultilevel"/>
    <w:tmpl w:val="F0964ACE"/>
    <w:lvl w:ilvl="0" w:tplc="D4A8C7A6">
      <w:start w:val="1"/>
      <w:numFmt w:val="decimal"/>
      <w:lvlText w:val="%1."/>
      <w:lvlJc w:val="left"/>
      <w:pPr>
        <w:ind w:left="5130" w:hanging="360"/>
      </w:pPr>
      <w:rPr>
        <w:sz w:val="28"/>
        <w:szCs w:val="28"/>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3DEC542A"/>
    <w:multiLevelType w:val="hybridMultilevel"/>
    <w:tmpl w:val="2B060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D6226E"/>
    <w:multiLevelType w:val="hybridMultilevel"/>
    <w:tmpl w:val="182A50DA"/>
    <w:lvl w:ilvl="0" w:tplc="D4A8C7A6">
      <w:start w:val="1"/>
      <w:numFmt w:val="decimal"/>
      <w:lvlText w:val="%1."/>
      <w:lvlJc w:val="left"/>
      <w:pPr>
        <w:ind w:left="7380" w:hanging="360"/>
      </w:pPr>
      <w:rPr>
        <w:sz w:val="28"/>
        <w:szCs w:val="28"/>
      </w:rPr>
    </w:lvl>
    <w:lvl w:ilvl="1" w:tplc="04090019" w:tentative="1">
      <w:start w:val="1"/>
      <w:numFmt w:val="lowerLetter"/>
      <w:lvlText w:val="%2."/>
      <w:lvlJc w:val="left"/>
      <w:pPr>
        <w:ind w:left="6570" w:hanging="360"/>
      </w:pPr>
    </w:lvl>
    <w:lvl w:ilvl="2" w:tplc="0409001B" w:tentative="1">
      <w:start w:val="1"/>
      <w:numFmt w:val="lowerRoman"/>
      <w:lvlText w:val="%3."/>
      <w:lvlJc w:val="right"/>
      <w:pPr>
        <w:ind w:left="7290" w:hanging="180"/>
      </w:pPr>
    </w:lvl>
    <w:lvl w:ilvl="3" w:tplc="0409000F" w:tentative="1">
      <w:start w:val="1"/>
      <w:numFmt w:val="decimal"/>
      <w:lvlText w:val="%4."/>
      <w:lvlJc w:val="left"/>
      <w:pPr>
        <w:ind w:left="8010" w:hanging="360"/>
      </w:pPr>
    </w:lvl>
    <w:lvl w:ilvl="4" w:tplc="04090019" w:tentative="1">
      <w:start w:val="1"/>
      <w:numFmt w:val="lowerLetter"/>
      <w:lvlText w:val="%5."/>
      <w:lvlJc w:val="left"/>
      <w:pPr>
        <w:ind w:left="8730" w:hanging="360"/>
      </w:pPr>
    </w:lvl>
    <w:lvl w:ilvl="5" w:tplc="0409001B" w:tentative="1">
      <w:start w:val="1"/>
      <w:numFmt w:val="lowerRoman"/>
      <w:lvlText w:val="%6."/>
      <w:lvlJc w:val="right"/>
      <w:pPr>
        <w:ind w:left="9450" w:hanging="180"/>
      </w:pPr>
    </w:lvl>
    <w:lvl w:ilvl="6" w:tplc="0409000F" w:tentative="1">
      <w:start w:val="1"/>
      <w:numFmt w:val="decimal"/>
      <w:lvlText w:val="%7."/>
      <w:lvlJc w:val="left"/>
      <w:pPr>
        <w:ind w:left="10170" w:hanging="360"/>
      </w:pPr>
    </w:lvl>
    <w:lvl w:ilvl="7" w:tplc="04090019">
      <w:start w:val="1"/>
      <w:numFmt w:val="lowerLetter"/>
      <w:lvlText w:val="%8."/>
      <w:lvlJc w:val="left"/>
      <w:pPr>
        <w:ind w:left="10890" w:hanging="360"/>
      </w:pPr>
    </w:lvl>
    <w:lvl w:ilvl="8" w:tplc="0409001B" w:tentative="1">
      <w:start w:val="1"/>
      <w:numFmt w:val="lowerRoman"/>
      <w:lvlText w:val="%9."/>
      <w:lvlJc w:val="right"/>
      <w:pPr>
        <w:ind w:left="11610" w:hanging="180"/>
      </w:pPr>
    </w:lvl>
  </w:abstractNum>
  <w:abstractNum w:abstractNumId="10" w15:restartNumberingAfterBreak="0">
    <w:nsid w:val="69412F13"/>
    <w:multiLevelType w:val="hybridMultilevel"/>
    <w:tmpl w:val="A3AEE410"/>
    <w:lvl w:ilvl="0" w:tplc="D4A8C7A6">
      <w:start w:val="1"/>
      <w:numFmt w:val="decimal"/>
      <w:lvlText w:val="%1."/>
      <w:lvlJc w:val="left"/>
      <w:pPr>
        <w:ind w:left="2250" w:hanging="360"/>
      </w:pPr>
      <w:rPr>
        <w:sz w:val="28"/>
        <w:szCs w:val="28"/>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num w:numId="1">
    <w:abstractNumId w:val="0"/>
  </w:num>
  <w:num w:numId="2">
    <w:abstractNumId w:val="2"/>
  </w:num>
  <w:num w:numId="3">
    <w:abstractNumId w:val="3"/>
  </w:num>
  <w:num w:numId="4">
    <w:abstractNumId w:val="4"/>
  </w:num>
  <w:num w:numId="5">
    <w:abstractNumId w:val="5"/>
  </w:num>
  <w:num w:numId="6">
    <w:abstractNumId w:val="1"/>
  </w:num>
  <w:num w:numId="7">
    <w:abstractNumId w:val="8"/>
  </w:num>
  <w:num w:numId="8">
    <w:abstractNumId w:val="6"/>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C0F"/>
    <w:rsid w:val="00010DDB"/>
    <w:rsid w:val="00014B4A"/>
    <w:rsid w:val="0006188D"/>
    <w:rsid w:val="00181A1D"/>
    <w:rsid w:val="001C7F12"/>
    <w:rsid w:val="001E70AC"/>
    <w:rsid w:val="002011B4"/>
    <w:rsid w:val="00203B99"/>
    <w:rsid w:val="00205B56"/>
    <w:rsid w:val="00213B3E"/>
    <w:rsid w:val="00240DF2"/>
    <w:rsid w:val="002D105B"/>
    <w:rsid w:val="003850E9"/>
    <w:rsid w:val="00414BD3"/>
    <w:rsid w:val="00495676"/>
    <w:rsid w:val="004C3A7A"/>
    <w:rsid w:val="00507540"/>
    <w:rsid w:val="0051139F"/>
    <w:rsid w:val="00566B37"/>
    <w:rsid w:val="00625A58"/>
    <w:rsid w:val="00670E33"/>
    <w:rsid w:val="0067533A"/>
    <w:rsid w:val="00692EB7"/>
    <w:rsid w:val="006D314A"/>
    <w:rsid w:val="007363E8"/>
    <w:rsid w:val="00741B3A"/>
    <w:rsid w:val="007F6C0F"/>
    <w:rsid w:val="008059E0"/>
    <w:rsid w:val="008C1C6E"/>
    <w:rsid w:val="008C5D77"/>
    <w:rsid w:val="008D1D76"/>
    <w:rsid w:val="00901613"/>
    <w:rsid w:val="0094341D"/>
    <w:rsid w:val="009C74B8"/>
    <w:rsid w:val="009F2689"/>
    <w:rsid w:val="00AE7F43"/>
    <w:rsid w:val="00AF36D8"/>
    <w:rsid w:val="00B1218D"/>
    <w:rsid w:val="00B72AE2"/>
    <w:rsid w:val="00B90F3C"/>
    <w:rsid w:val="00C30320"/>
    <w:rsid w:val="00C45897"/>
    <w:rsid w:val="00C56459"/>
    <w:rsid w:val="00CA34A7"/>
    <w:rsid w:val="00D10114"/>
    <w:rsid w:val="00D41EDD"/>
    <w:rsid w:val="00D4324F"/>
    <w:rsid w:val="00D575E0"/>
    <w:rsid w:val="00DA331D"/>
    <w:rsid w:val="00DC69BB"/>
    <w:rsid w:val="00DD7BBC"/>
    <w:rsid w:val="00E0576D"/>
    <w:rsid w:val="00E07DC9"/>
    <w:rsid w:val="00E369CF"/>
    <w:rsid w:val="00E81B02"/>
    <w:rsid w:val="00E94F82"/>
    <w:rsid w:val="00EC0AC5"/>
    <w:rsid w:val="00F22F0E"/>
    <w:rsid w:val="00FC6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4C1E6"/>
  <w15:chartTrackingRefBased/>
  <w15:docId w15:val="{29FD7A9A-55EC-49FE-A53A-1C51DE7F3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3A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CA34A7"/>
    <w:pPr>
      <w:keepNext/>
      <w:numPr>
        <w:ilvl w:val="1"/>
        <w:numId w:val="1"/>
      </w:numPr>
      <w:suppressAutoHyphens/>
      <w:spacing w:after="0" w:line="240" w:lineRule="auto"/>
      <w:outlineLvl w:val="1"/>
    </w:pPr>
    <w:rPr>
      <w:rFonts w:ascii="Times New Roman" w:eastAsia="Times New Roman" w:hAnsi="Times New Roman" w:cs="Times New Roman"/>
      <w:sz w:val="30"/>
      <w:szCs w:val="24"/>
      <w:lang w:eastAsia="ar-SA"/>
    </w:rPr>
  </w:style>
  <w:style w:type="paragraph" w:styleId="Heading3">
    <w:name w:val="heading 3"/>
    <w:basedOn w:val="Normal"/>
    <w:next w:val="Normal"/>
    <w:link w:val="Heading3Char"/>
    <w:qFormat/>
    <w:rsid w:val="00CA34A7"/>
    <w:pPr>
      <w:keepNext/>
      <w:numPr>
        <w:ilvl w:val="2"/>
        <w:numId w:val="1"/>
      </w:numPr>
      <w:suppressAutoHyphens/>
      <w:spacing w:after="0" w:line="240" w:lineRule="auto"/>
      <w:outlineLvl w:val="2"/>
    </w:pPr>
    <w:rPr>
      <w:rFonts w:ascii="Times New Roman" w:eastAsia="Times New Roman" w:hAnsi="Times New Roman" w:cs="Times New Roman"/>
      <w:b/>
      <w:bCs/>
      <w:szCs w:val="24"/>
      <w:lang w:eastAsia="ar-SA"/>
    </w:rPr>
  </w:style>
  <w:style w:type="paragraph" w:styleId="Heading4">
    <w:name w:val="heading 4"/>
    <w:basedOn w:val="Normal"/>
    <w:next w:val="Normal"/>
    <w:link w:val="Heading4Char"/>
    <w:uiPriority w:val="9"/>
    <w:semiHidden/>
    <w:unhideWhenUsed/>
    <w:qFormat/>
    <w:rsid w:val="00741B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A34A7"/>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rsid w:val="00CA34A7"/>
    <w:rPr>
      <w:rFonts w:ascii="Times New Roman" w:eastAsia="Times New Roman" w:hAnsi="Times New Roman" w:cs="Times New Roman"/>
      <w:b/>
      <w:bCs/>
      <w:szCs w:val="24"/>
      <w:lang w:eastAsia="ar-SA"/>
    </w:rPr>
  </w:style>
  <w:style w:type="character" w:customStyle="1" w:styleId="Heading1Char">
    <w:name w:val="Heading 1 Char"/>
    <w:basedOn w:val="DefaultParagraphFont"/>
    <w:link w:val="Heading1"/>
    <w:uiPriority w:val="9"/>
    <w:rsid w:val="004C3A7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495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24F"/>
  </w:style>
  <w:style w:type="paragraph" w:styleId="Footer">
    <w:name w:val="footer"/>
    <w:basedOn w:val="Normal"/>
    <w:link w:val="FooterChar"/>
    <w:uiPriority w:val="99"/>
    <w:unhideWhenUsed/>
    <w:rsid w:val="00D4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24F"/>
  </w:style>
  <w:style w:type="paragraph" w:styleId="NormalWeb">
    <w:name w:val="Normal (Web)"/>
    <w:basedOn w:val="Normal"/>
    <w:uiPriority w:val="99"/>
    <w:semiHidden/>
    <w:unhideWhenUsed/>
    <w:rsid w:val="00240D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40DF2"/>
    <w:rPr>
      <w:b/>
      <w:bCs/>
    </w:rPr>
  </w:style>
  <w:style w:type="paragraph" w:styleId="ListParagraph">
    <w:name w:val="List Paragraph"/>
    <w:basedOn w:val="Normal"/>
    <w:uiPriority w:val="34"/>
    <w:qFormat/>
    <w:rsid w:val="00E369CF"/>
    <w:pPr>
      <w:ind w:left="720"/>
      <w:contextualSpacing/>
    </w:pPr>
  </w:style>
  <w:style w:type="character" w:customStyle="1" w:styleId="Heading4Char">
    <w:name w:val="Heading 4 Char"/>
    <w:basedOn w:val="DefaultParagraphFont"/>
    <w:link w:val="Heading4"/>
    <w:uiPriority w:val="9"/>
    <w:semiHidden/>
    <w:rsid w:val="00741B3A"/>
    <w:rPr>
      <w:rFonts w:asciiTheme="majorHAnsi" w:eastAsiaTheme="majorEastAsia" w:hAnsiTheme="majorHAnsi" w:cstheme="majorBidi"/>
      <w:i/>
      <w:iCs/>
      <w:color w:val="2E74B5" w:themeColor="accent1" w:themeShade="BF"/>
    </w:rPr>
  </w:style>
  <w:style w:type="table" w:styleId="GridTable1Light">
    <w:name w:val="Grid Table 1 Light"/>
    <w:basedOn w:val="TableNormal"/>
    <w:uiPriority w:val="46"/>
    <w:rsid w:val="00010DD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010DD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010DDB"/>
    <w:pPr>
      <w:spacing w:after="0" w:line="240" w:lineRule="auto"/>
    </w:pPr>
  </w:style>
  <w:style w:type="paragraph" w:styleId="Title">
    <w:name w:val="Title"/>
    <w:basedOn w:val="Normal"/>
    <w:next w:val="Normal"/>
    <w:link w:val="TitleChar"/>
    <w:uiPriority w:val="10"/>
    <w:qFormat/>
    <w:rsid w:val="00010D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D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DD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0DD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65364">
      <w:bodyDiv w:val="1"/>
      <w:marLeft w:val="0"/>
      <w:marRight w:val="0"/>
      <w:marTop w:val="0"/>
      <w:marBottom w:val="0"/>
      <w:divBdr>
        <w:top w:val="none" w:sz="0" w:space="0" w:color="auto"/>
        <w:left w:val="none" w:sz="0" w:space="0" w:color="auto"/>
        <w:bottom w:val="none" w:sz="0" w:space="0" w:color="auto"/>
        <w:right w:val="none" w:sz="0" w:space="0" w:color="auto"/>
      </w:divBdr>
      <w:divsChild>
        <w:div w:id="1757510158">
          <w:marLeft w:val="0"/>
          <w:marRight w:val="0"/>
          <w:marTop w:val="0"/>
          <w:marBottom w:val="0"/>
          <w:divBdr>
            <w:top w:val="none" w:sz="0" w:space="0" w:color="auto"/>
            <w:left w:val="none" w:sz="0" w:space="0" w:color="auto"/>
            <w:bottom w:val="none" w:sz="0" w:space="0" w:color="auto"/>
            <w:right w:val="none" w:sz="0" w:space="0" w:color="auto"/>
          </w:divBdr>
        </w:div>
        <w:div w:id="610014031">
          <w:marLeft w:val="0"/>
          <w:marRight w:val="0"/>
          <w:marTop w:val="0"/>
          <w:marBottom w:val="0"/>
          <w:divBdr>
            <w:top w:val="none" w:sz="0" w:space="0" w:color="auto"/>
            <w:left w:val="none" w:sz="0" w:space="0" w:color="auto"/>
            <w:bottom w:val="none" w:sz="0" w:space="0" w:color="auto"/>
            <w:right w:val="none" w:sz="0" w:space="0" w:color="auto"/>
          </w:divBdr>
        </w:div>
        <w:div w:id="1090001912">
          <w:marLeft w:val="0"/>
          <w:marRight w:val="0"/>
          <w:marTop w:val="0"/>
          <w:marBottom w:val="0"/>
          <w:divBdr>
            <w:top w:val="none" w:sz="0" w:space="0" w:color="auto"/>
            <w:left w:val="none" w:sz="0" w:space="0" w:color="auto"/>
            <w:bottom w:val="none" w:sz="0" w:space="0" w:color="auto"/>
            <w:right w:val="none" w:sz="0" w:space="0" w:color="auto"/>
          </w:divBdr>
        </w:div>
      </w:divsChild>
    </w:div>
    <w:div w:id="453407058">
      <w:bodyDiv w:val="1"/>
      <w:marLeft w:val="0"/>
      <w:marRight w:val="0"/>
      <w:marTop w:val="0"/>
      <w:marBottom w:val="0"/>
      <w:divBdr>
        <w:top w:val="none" w:sz="0" w:space="0" w:color="auto"/>
        <w:left w:val="none" w:sz="0" w:space="0" w:color="auto"/>
        <w:bottom w:val="none" w:sz="0" w:space="0" w:color="auto"/>
        <w:right w:val="none" w:sz="0" w:space="0" w:color="auto"/>
      </w:divBdr>
    </w:div>
    <w:div w:id="669286387">
      <w:bodyDiv w:val="1"/>
      <w:marLeft w:val="0"/>
      <w:marRight w:val="0"/>
      <w:marTop w:val="0"/>
      <w:marBottom w:val="0"/>
      <w:divBdr>
        <w:top w:val="none" w:sz="0" w:space="0" w:color="auto"/>
        <w:left w:val="none" w:sz="0" w:space="0" w:color="auto"/>
        <w:bottom w:val="none" w:sz="0" w:space="0" w:color="auto"/>
        <w:right w:val="none" w:sz="0" w:space="0" w:color="auto"/>
      </w:divBdr>
      <w:divsChild>
        <w:div w:id="2133985413">
          <w:marLeft w:val="0"/>
          <w:marRight w:val="0"/>
          <w:marTop w:val="0"/>
          <w:marBottom w:val="0"/>
          <w:divBdr>
            <w:top w:val="none" w:sz="0" w:space="0" w:color="auto"/>
            <w:left w:val="none" w:sz="0" w:space="0" w:color="auto"/>
            <w:bottom w:val="none" w:sz="0" w:space="0" w:color="auto"/>
            <w:right w:val="none" w:sz="0" w:space="0" w:color="auto"/>
          </w:divBdr>
        </w:div>
        <w:div w:id="1455908965">
          <w:marLeft w:val="0"/>
          <w:marRight w:val="0"/>
          <w:marTop w:val="0"/>
          <w:marBottom w:val="0"/>
          <w:divBdr>
            <w:top w:val="none" w:sz="0" w:space="0" w:color="auto"/>
            <w:left w:val="none" w:sz="0" w:space="0" w:color="auto"/>
            <w:bottom w:val="none" w:sz="0" w:space="0" w:color="auto"/>
            <w:right w:val="none" w:sz="0" w:space="0" w:color="auto"/>
          </w:divBdr>
        </w:div>
        <w:div w:id="235481188">
          <w:marLeft w:val="0"/>
          <w:marRight w:val="0"/>
          <w:marTop w:val="0"/>
          <w:marBottom w:val="0"/>
          <w:divBdr>
            <w:top w:val="none" w:sz="0" w:space="0" w:color="auto"/>
            <w:left w:val="none" w:sz="0" w:space="0" w:color="auto"/>
            <w:bottom w:val="none" w:sz="0" w:space="0" w:color="auto"/>
            <w:right w:val="none" w:sz="0" w:space="0" w:color="auto"/>
          </w:divBdr>
        </w:div>
      </w:divsChild>
    </w:div>
    <w:div w:id="678510660">
      <w:bodyDiv w:val="1"/>
      <w:marLeft w:val="0"/>
      <w:marRight w:val="0"/>
      <w:marTop w:val="0"/>
      <w:marBottom w:val="0"/>
      <w:divBdr>
        <w:top w:val="none" w:sz="0" w:space="0" w:color="auto"/>
        <w:left w:val="none" w:sz="0" w:space="0" w:color="auto"/>
        <w:bottom w:val="none" w:sz="0" w:space="0" w:color="auto"/>
        <w:right w:val="none" w:sz="0" w:space="0" w:color="auto"/>
      </w:divBdr>
    </w:div>
    <w:div w:id="1031881388">
      <w:bodyDiv w:val="1"/>
      <w:marLeft w:val="0"/>
      <w:marRight w:val="0"/>
      <w:marTop w:val="0"/>
      <w:marBottom w:val="0"/>
      <w:divBdr>
        <w:top w:val="none" w:sz="0" w:space="0" w:color="auto"/>
        <w:left w:val="none" w:sz="0" w:space="0" w:color="auto"/>
        <w:bottom w:val="none" w:sz="0" w:space="0" w:color="auto"/>
        <w:right w:val="none" w:sz="0" w:space="0" w:color="auto"/>
      </w:divBdr>
    </w:div>
    <w:div w:id="1377967728">
      <w:bodyDiv w:val="1"/>
      <w:marLeft w:val="0"/>
      <w:marRight w:val="0"/>
      <w:marTop w:val="0"/>
      <w:marBottom w:val="0"/>
      <w:divBdr>
        <w:top w:val="none" w:sz="0" w:space="0" w:color="auto"/>
        <w:left w:val="none" w:sz="0" w:space="0" w:color="auto"/>
        <w:bottom w:val="none" w:sz="0" w:space="0" w:color="auto"/>
        <w:right w:val="none" w:sz="0" w:space="0" w:color="auto"/>
      </w:divBdr>
    </w:div>
    <w:div w:id="195975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xml101.com:8081/x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google.com" TargetMode="External"/><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D8148-68E5-486F-B392-2872B751B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41</Pages>
  <Words>1995</Words>
  <Characters>11377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25</cp:revision>
  <dcterms:created xsi:type="dcterms:W3CDTF">2021-09-17T16:50:00Z</dcterms:created>
  <dcterms:modified xsi:type="dcterms:W3CDTF">2021-09-24T09:29:00Z</dcterms:modified>
</cp:coreProperties>
</file>